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006EFF9D" w14:textId="77777777" w:rsidR="00E96F6B" w:rsidRDefault="00E96F6B">
      <w:pPr>
        <w:rPr>
          <w:lang w:eastAsia="zh-CN"/>
        </w:rPr>
      </w:pPr>
    </w:p>
    <w:p w14:paraId="3D50E96D" w14:textId="77777777" w:rsidR="00742FFE" w:rsidRDefault="001A5A8F">
      <w:r>
        <w:pict w14:anchorId="7F363FCA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81pt;margin-top:-23.4pt;width:395.95pt;height:101.35pt;z-index:251656704;mso-wrap-distance-left:9.05pt;mso-wrap-distance-right:9.05pt" stroked="f">
            <v:fill color2="black"/>
            <v:textbox inset="0,0,0,0">
              <w:txbxContent>
                <w:p w14:paraId="65C61950" w14:textId="77777777" w:rsidR="00C82186" w:rsidRDefault="00C82186">
                  <w:pPr>
                    <w:jc w:val="center"/>
                    <w:rPr>
                      <w:rFonts w:eastAsia="STXingkai"/>
                      <w:b/>
                      <w:bCs/>
                      <w:sz w:val="44"/>
                    </w:rPr>
                  </w:pPr>
                  <w:r>
                    <w:rPr>
                      <w:rFonts w:eastAsia="STXingkai"/>
                      <w:b/>
                      <w:bCs/>
                      <w:sz w:val="44"/>
                    </w:rPr>
                    <w:t>厦门大学《</w:t>
                  </w:r>
                  <w:r w:rsidR="005B5BE0">
                    <w:rPr>
                      <w:rFonts w:ascii="SimSun" w:hAnsi="SimSun" w:hint="eastAsia"/>
                      <w:b/>
                      <w:bCs/>
                      <w:sz w:val="32"/>
                      <w:szCs w:val="32"/>
                      <w:u w:val="single"/>
                      <w:lang w:eastAsia="zh-CN"/>
                    </w:rPr>
                    <w:t>汇编语言程序设计</w:t>
                  </w:r>
                  <w:r>
                    <w:rPr>
                      <w:rFonts w:eastAsia="STXingkai"/>
                      <w:b/>
                      <w:bCs/>
                      <w:sz w:val="44"/>
                    </w:rPr>
                    <w:t>》课程期末试卷</w:t>
                  </w:r>
                </w:p>
                <w:p w14:paraId="7BC6097F" w14:textId="75D74973" w:rsidR="00C82186" w:rsidRDefault="00FC167C">
                  <w:pPr>
                    <w:ind w:firstLine="281"/>
                    <w:rPr>
                      <w:rFonts w:eastAsia="STXingkai"/>
                      <w:b/>
                      <w:bCs/>
                      <w:sz w:val="30"/>
                    </w:rPr>
                  </w:pPr>
                  <w:r>
                    <w:rPr>
                      <w:rFonts w:ascii="SimSun" w:hAnsi="SimSun" w:hint="cs"/>
                      <w:b/>
                      <w:bCs/>
                      <w:sz w:val="28"/>
                      <w:szCs w:val="28"/>
                      <w:u w:val="single"/>
                    </w:rPr>
                    <w:t xml:space="preserve"> </w:t>
                  </w:r>
                  <w:r>
                    <w:rPr>
                      <w:rFonts w:ascii="SimSun" w:hAnsi="SimSun"/>
                      <w:b/>
                      <w:bCs/>
                      <w:sz w:val="28"/>
                      <w:szCs w:val="28"/>
                      <w:u w:val="single"/>
                    </w:rPr>
                    <w:t xml:space="preserve"> </w:t>
                  </w:r>
                  <w:r>
                    <w:rPr>
                      <w:rFonts w:ascii="SimSun" w:hAnsi="SimSun" w:hint="eastAsia"/>
                      <w:b/>
                      <w:bCs/>
                      <w:sz w:val="28"/>
                      <w:szCs w:val="28"/>
                      <w:u w:val="single"/>
                      <w:lang w:eastAsia="zh-CN"/>
                    </w:rPr>
                    <w:t>信息</w:t>
                  </w:r>
                  <w:r>
                    <w:rPr>
                      <w:rFonts w:ascii="SimSun" w:hAnsi="SimSun" w:hint="cs"/>
                      <w:b/>
                      <w:bCs/>
                      <w:sz w:val="28"/>
                      <w:szCs w:val="28"/>
                      <w:u w:val="single"/>
                    </w:rPr>
                    <w:t xml:space="preserve"> </w:t>
                  </w:r>
                  <w:r w:rsidR="00C82186">
                    <w:rPr>
                      <w:rFonts w:ascii="SimSun" w:hAnsi="SimSun"/>
                      <w:b/>
                      <w:bCs/>
                      <w:sz w:val="28"/>
                      <w:szCs w:val="28"/>
                      <w:u w:val="single"/>
                    </w:rPr>
                    <w:t xml:space="preserve"> </w:t>
                  </w:r>
                  <w:r w:rsidR="00C82186">
                    <w:rPr>
                      <w:rFonts w:eastAsia="STXingkai"/>
                      <w:b/>
                      <w:bCs/>
                      <w:sz w:val="30"/>
                    </w:rPr>
                    <w:t>学院</w:t>
                  </w:r>
                  <w:r>
                    <w:rPr>
                      <w:rFonts w:ascii="SimSun" w:hAnsi="SimSun" w:hint="cs"/>
                      <w:b/>
                      <w:bCs/>
                      <w:sz w:val="28"/>
                      <w:szCs w:val="28"/>
                      <w:u w:val="single"/>
                    </w:rPr>
                    <w:t xml:space="preserve"> </w:t>
                  </w:r>
                  <w:r w:rsidR="00502ECD">
                    <w:rPr>
                      <w:rFonts w:ascii="SimSun" w:hAnsi="SimSun" w:hint="eastAsia"/>
                      <w:b/>
                      <w:bCs/>
                      <w:sz w:val="28"/>
                      <w:szCs w:val="28"/>
                      <w:u w:val="single"/>
                      <w:lang w:eastAsia="zh-CN"/>
                    </w:rPr>
                    <w:t>人工智能</w:t>
                  </w:r>
                  <w:r w:rsidR="00C82186">
                    <w:rPr>
                      <w:rFonts w:ascii="SimSun" w:hAnsi="SimSun"/>
                      <w:b/>
                      <w:bCs/>
                      <w:sz w:val="28"/>
                      <w:szCs w:val="28"/>
                      <w:u w:val="single"/>
                    </w:rPr>
                    <w:t xml:space="preserve"> </w:t>
                  </w:r>
                  <w:r w:rsidR="00C82186">
                    <w:rPr>
                      <w:rFonts w:eastAsia="STXingkai"/>
                      <w:b/>
                      <w:bCs/>
                      <w:sz w:val="30"/>
                    </w:rPr>
                    <w:t>系</w:t>
                  </w:r>
                  <w:r w:rsidR="00C82186">
                    <w:rPr>
                      <w:rFonts w:ascii="SimSun" w:hAnsi="SimSun"/>
                      <w:b/>
                      <w:bCs/>
                      <w:sz w:val="30"/>
                      <w:u w:val="single"/>
                    </w:rPr>
                    <w:t>20</w:t>
                  </w:r>
                  <w:r w:rsidR="001D64C6">
                    <w:rPr>
                      <w:rFonts w:ascii="SimSun" w:hAnsi="SimSun" w:hint="eastAsia"/>
                      <w:b/>
                      <w:bCs/>
                      <w:sz w:val="30"/>
                      <w:u w:val="single"/>
                      <w:lang w:eastAsia="zh-CN"/>
                    </w:rPr>
                    <w:t>1</w:t>
                  </w:r>
                  <w:r w:rsidR="00736BDE">
                    <w:rPr>
                      <w:rFonts w:ascii="SimSun" w:hAnsi="SimSun" w:hint="eastAsia"/>
                      <w:b/>
                      <w:bCs/>
                      <w:sz w:val="30"/>
                      <w:u w:val="single"/>
                      <w:lang w:eastAsia="zh-CN"/>
                    </w:rPr>
                    <w:t>8</w:t>
                  </w:r>
                  <w:r w:rsidR="00C82186">
                    <w:rPr>
                      <w:rFonts w:eastAsia="STXingkai"/>
                      <w:b/>
                      <w:bCs/>
                      <w:sz w:val="30"/>
                    </w:rPr>
                    <w:t>年级＿＿＿专业</w:t>
                  </w:r>
                </w:p>
                <w:p w14:paraId="77673B81" w14:textId="75BB88A6" w:rsidR="00C82186" w:rsidRDefault="00C82186">
                  <w:pPr>
                    <w:jc w:val="center"/>
                    <w:rPr>
                      <w:rFonts w:ascii="KaiTi_GB2312" w:eastAsia="KaiTi_GB2312" w:hAnsi="KaiTi_GB2312"/>
                      <w:b/>
                      <w:bCs/>
                      <w:sz w:val="30"/>
                      <w:szCs w:val="32"/>
                    </w:rPr>
                  </w:pPr>
                  <w:r>
                    <w:rPr>
                      <w:rFonts w:ascii="KaiTi_GB2312" w:eastAsia="KaiTi_GB2312" w:hAnsi="KaiTi_GB2312"/>
                      <w:b/>
                      <w:bCs/>
                      <w:sz w:val="30"/>
                      <w:szCs w:val="32"/>
                    </w:rPr>
                    <w:t>主考教师：</w:t>
                  </w:r>
                  <w:r w:rsidR="00502ECD">
                    <w:rPr>
                      <w:rFonts w:ascii="KaiTi_GB2312" w:eastAsia="KaiTi_GB2312" w:hAnsi="KaiTi_GB2312" w:hint="eastAsia"/>
                      <w:b/>
                      <w:bCs/>
                      <w:sz w:val="30"/>
                      <w:szCs w:val="32"/>
                      <w:u w:val="single"/>
                      <w:lang w:eastAsia="zh-CN"/>
                    </w:rPr>
                    <w:t>张声传</w:t>
                  </w:r>
                  <w:r>
                    <w:rPr>
                      <w:rFonts w:ascii="KaiTi_GB2312" w:eastAsia="KaiTi_GB2312" w:hAnsi="KaiTi_GB2312"/>
                      <w:b/>
                      <w:bCs/>
                      <w:sz w:val="30"/>
                      <w:szCs w:val="32"/>
                    </w:rPr>
                    <w:t xml:space="preserve"> 试卷类型：（</w:t>
                  </w:r>
                  <w:r w:rsidR="001D64C6">
                    <w:rPr>
                      <w:rFonts w:ascii="KaiTi_GB2312" w:eastAsia="KaiTi_GB2312" w:hAnsi="KaiTi_GB2312" w:hint="eastAsia"/>
                      <w:b/>
                      <w:bCs/>
                      <w:sz w:val="30"/>
                      <w:szCs w:val="32"/>
                      <w:lang w:eastAsia="zh-CN"/>
                    </w:rPr>
                    <w:t>A卷</w:t>
                  </w:r>
                  <w:r>
                    <w:rPr>
                      <w:rFonts w:ascii="KaiTi_GB2312" w:eastAsia="KaiTi_GB2312" w:hAnsi="KaiTi_GB2312"/>
                      <w:b/>
                      <w:bCs/>
                      <w:sz w:val="30"/>
                      <w:szCs w:val="32"/>
                    </w:rPr>
                    <w:t>）</w:t>
                  </w:r>
                </w:p>
                <w:p w14:paraId="4E62B322" w14:textId="77777777" w:rsidR="00C82186" w:rsidRDefault="00C82186">
                  <w:pPr>
                    <w:ind w:firstLine="161"/>
                    <w:jc w:val="center"/>
                    <w:rPr>
                      <w:rFonts w:ascii="KaiTi_GB2312" w:eastAsia="KaiTi_GB2312" w:hAnsi="KaiTi_GB2312"/>
                      <w:b/>
                      <w:bCs/>
                      <w:sz w:val="32"/>
                      <w:szCs w:val="32"/>
                    </w:rPr>
                  </w:pPr>
                </w:p>
                <w:p w14:paraId="3B7EEF27" w14:textId="77777777" w:rsidR="00C82186" w:rsidRDefault="00C82186">
                  <w:pPr>
                    <w:ind w:firstLine="161"/>
                    <w:jc w:val="center"/>
                    <w:rPr>
                      <w:rFonts w:ascii="KaiTi_GB2312" w:eastAsia="KaiTi_GB2312" w:hAnsi="KaiTi_GB2312"/>
                      <w:b/>
                      <w:bCs/>
                      <w:sz w:val="32"/>
                      <w:szCs w:val="32"/>
                    </w:rPr>
                  </w:pPr>
                </w:p>
                <w:p w14:paraId="0FA96FCE" w14:textId="77777777" w:rsidR="00C82186" w:rsidRDefault="00C82186">
                  <w:pPr>
                    <w:ind w:firstLine="161"/>
                    <w:jc w:val="center"/>
                    <w:rPr>
                      <w:rFonts w:ascii="KaiTi_GB2312" w:eastAsia="KaiTi_GB2312" w:hAnsi="KaiTi_GB2312"/>
                      <w:b/>
                      <w:bCs/>
                      <w:sz w:val="32"/>
                      <w:szCs w:val="32"/>
                    </w:rPr>
                  </w:pPr>
                </w:p>
                <w:p w14:paraId="7232F3FF" w14:textId="77777777" w:rsidR="00C82186" w:rsidRDefault="00C82186">
                  <w:pPr>
                    <w:ind w:firstLine="161"/>
                    <w:jc w:val="center"/>
                    <w:rPr>
                      <w:rFonts w:ascii="KaiTi_GB2312" w:eastAsia="KaiTi_GB2312" w:hAnsi="KaiTi_GB2312"/>
                      <w:b/>
                      <w:bCs/>
                      <w:sz w:val="32"/>
                      <w:szCs w:val="32"/>
                    </w:rPr>
                  </w:pPr>
                </w:p>
              </w:txbxContent>
            </v:textbox>
          </v:shape>
        </w:pict>
      </w:r>
      <w:r w:rsidR="005B5BE0">
        <w:rPr>
          <w:noProof/>
          <w:lang w:eastAsia="zh-CN"/>
        </w:rPr>
        <w:drawing>
          <wp:inline distT="0" distB="0" distL="0" distR="0" wp14:anchorId="5F3A1AA6" wp14:editId="531D2C4B">
            <wp:extent cx="914400" cy="87630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763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17C7B3" w14:textId="77777777" w:rsidR="00742FFE" w:rsidRDefault="001A5A8F">
      <w:pPr>
        <w:rPr>
          <w:sz w:val="20"/>
          <w:u w:val="single"/>
        </w:rPr>
      </w:pPr>
      <w:r>
        <w:pict w14:anchorId="213918DB">
          <v:line id="_x0000_s1027" style="position:absolute;left:0;text-align:left;z-index:251657728" from="-18pt,7.8pt" to="486pt,7.8pt" strokeweight="1.59mm">
            <v:stroke joinstyle="miter"/>
          </v:line>
        </w:pict>
      </w:r>
    </w:p>
    <w:p w14:paraId="7F54FFCE" w14:textId="200FDBA0" w:rsidR="00742FFE" w:rsidRPr="00BD0085" w:rsidRDefault="00742FFE" w:rsidP="00315E12">
      <w:pPr>
        <w:pStyle w:val="ListParagraph"/>
        <w:numPr>
          <w:ilvl w:val="0"/>
          <w:numId w:val="15"/>
        </w:numPr>
        <w:spacing w:line="360" w:lineRule="auto"/>
        <w:ind w:firstLineChars="0"/>
        <w:rPr>
          <w:rFonts w:eastAsiaTheme="minorEastAsia"/>
          <w:b/>
          <w:color w:val="000000"/>
          <w:sz w:val="24"/>
          <w:lang w:eastAsia="zh-CN"/>
        </w:rPr>
      </w:pPr>
      <w:r w:rsidRPr="00BD0085">
        <w:rPr>
          <w:rFonts w:eastAsiaTheme="minorEastAsia"/>
          <w:b/>
          <w:color w:val="000000"/>
          <w:sz w:val="24"/>
        </w:rPr>
        <w:t>填空</w:t>
      </w:r>
      <w:r w:rsidR="007C1EBB" w:rsidRPr="00BD0085">
        <w:rPr>
          <w:rFonts w:eastAsiaTheme="minorEastAsia"/>
          <w:b/>
          <w:color w:val="000000"/>
          <w:sz w:val="24"/>
          <w:lang w:eastAsia="zh-CN"/>
        </w:rPr>
        <w:t>（</w:t>
      </w:r>
      <w:r w:rsidR="000366B9" w:rsidRPr="00BD0085">
        <w:rPr>
          <w:rFonts w:eastAsiaTheme="minorEastAsia"/>
          <w:b/>
          <w:color w:val="000000"/>
          <w:sz w:val="24"/>
          <w:lang w:eastAsia="zh-CN"/>
        </w:rPr>
        <w:t>每空</w:t>
      </w:r>
      <w:r w:rsidR="000366B9" w:rsidRPr="00BD0085">
        <w:rPr>
          <w:rFonts w:eastAsiaTheme="minorEastAsia"/>
          <w:b/>
          <w:color w:val="000000"/>
          <w:sz w:val="24"/>
          <w:lang w:eastAsia="zh-CN"/>
        </w:rPr>
        <w:t>1</w:t>
      </w:r>
      <w:r w:rsidR="000366B9" w:rsidRPr="00BD0085">
        <w:rPr>
          <w:rFonts w:eastAsiaTheme="minorEastAsia"/>
          <w:b/>
          <w:color w:val="000000"/>
          <w:sz w:val="24"/>
          <w:lang w:eastAsia="zh-CN"/>
        </w:rPr>
        <w:t>分，共</w:t>
      </w:r>
      <w:r w:rsidR="004E5C46" w:rsidRPr="00BD0085">
        <w:rPr>
          <w:rFonts w:eastAsiaTheme="minorEastAsia"/>
          <w:b/>
          <w:color w:val="000000"/>
          <w:sz w:val="24"/>
          <w:lang w:eastAsia="zh-CN"/>
        </w:rPr>
        <w:t>20</w:t>
      </w:r>
      <w:r w:rsidR="007C1EBB" w:rsidRPr="00BD0085">
        <w:rPr>
          <w:rFonts w:eastAsiaTheme="minorEastAsia"/>
          <w:b/>
          <w:color w:val="000000"/>
          <w:sz w:val="24"/>
          <w:lang w:eastAsia="zh-CN"/>
        </w:rPr>
        <w:t>分）</w:t>
      </w:r>
    </w:p>
    <w:p w14:paraId="7AE6839C" w14:textId="690528F0" w:rsidR="00315E12" w:rsidRPr="00BD0085" w:rsidRDefault="00315E12" w:rsidP="00315E12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eastAsiaTheme="minorEastAsia"/>
          <w:color w:val="000000"/>
          <w:sz w:val="24"/>
          <w:lang w:eastAsia="zh-CN"/>
        </w:rPr>
      </w:pPr>
      <w:r w:rsidRPr="00BD0085">
        <w:rPr>
          <w:rFonts w:eastAsiaTheme="minorEastAsia"/>
          <w:color w:val="000000"/>
          <w:sz w:val="24"/>
          <w:lang w:eastAsia="zh-CN"/>
        </w:rPr>
        <w:t>已知：</w:t>
      </w:r>
      <w:r w:rsidRPr="00BD0085">
        <w:rPr>
          <w:rFonts w:eastAsiaTheme="minorEastAsia"/>
          <w:color w:val="000000"/>
          <w:sz w:val="24"/>
          <w:lang w:eastAsia="zh-CN"/>
        </w:rPr>
        <w:t>AL=8</w:t>
      </w:r>
      <w:r w:rsidR="004E5C46" w:rsidRPr="00BD0085">
        <w:rPr>
          <w:rFonts w:eastAsiaTheme="minorEastAsia"/>
          <w:color w:val="000000"/>
          <w:sz w:val="24"/>
          <w:lang w:eastAsia="zh-CN"/>
        </w:rPr>
        <w:t>4</w:t>
      </w:r>
      <w:r w:rsidRPr="00BD0085">
        <w:rPr>
          <w:rFonts w:eastAsiaTheme="minorEastAsia"/>
          <w:color w:val="000000"/>
          <w:sz w:val="24"/>
          <w:lang w:eastAsia="zh-CN"/>
        </w:rPr>
        <w:t>H</w:t>
      </w:r>
      <w:r w:rsidRPr="00BD0085">
        <w:rPr>
          <w:rFonts w:eastAsiaTheme="minorEastAsia"/>
          <w:color w:val="000000"/>
          <w:sz w:val="24"/>
          <w:lang w:eastAsia="zh-CN"/>
        </w:rPr>
        <w:t>，指令</w:t>
      </w:r>
      <w:r w:rsidRPr="00BD0085">
        <w:rPr>
          <w:rFonts w:eastAsiaTheme="minorEastAsia"/>
          <w:color w:val="000000"/>
          <w:sz w:val="24"/>
          <w:lang w:eastAsia="zh-CN"/>
        </w:rPr>
        <w:t>MOVSX CX</w:t>
      </w:r>
      <w:r w:rsidRPr="00BD0085">
        <w:rPr>
          <w:rFonts w:eastAsiaTheme="minorEastAsia"/>
          <w:color w:val="000000"/>
          <w:sz w:val="24"/>
          <w:lang w:eastAsia="zh-CN"/>
        </w:rPr>
        <w:t>，</w:t>
      </w:r>
      <w:r w:rsidRPr="00BD0085">
        <w:rPr>
          <w:rFonts w:eastAsiaTheme="minorEastAsia"/>
          <w:color w:val="000000"/>
          <w:sz w:val="24"/>
          <w:lang w:eastAsia="zh-CN"/>
        </w:rPr>
        <w:t>AL</w:t>
      </w:r>
      <w:r w:rsidRPr="00BD0085">
        <w:rPr>
          <w:rFonts w:eastAsiaTheme="minorEastAsia"/>
          <w:color w:val="000000"/>
          <w:sz w:val="24"/>
          <w:lang w:eastAsia="zh-CN"/>
        </w:rPr>
        <w:t>和</w:t>
      </w:r>
      <w:r w:rsidRPr="00BD0085">
        <w:rPr>
          <w:rFonts w:eastAsiaTheme="minorEastAsia"/>
          <w:color w:val="000000"/>
          <w:sz w:val="24"/>
          <w:lang w:eastAsia="zh-CN"/>
        </w:rPr>
        <w:t>MOVZX DX</w:t>
      </w:r>
      <w:r w:rsidRPr="00BD0085">
        <w:rPr>
          <w:rFonts w:eastAsiaTheme="minorEastAsia"/>
          <w:color w:val="000000"/>
          <w:sz w:val="24"/>
          <w:lang w:eastAsia="zh-CN"/>
        </w:rPr>
        <w:t>，</w:t>
      </w:r>
      <w:r w:rsidRPr="00BD0085">
        <w:rPr>
          <w:rFonts w:eastAsiaTheme="minorEastAsia"/>
          <w:color w:val="000000"/>
          <w:sz w:val="24"/>
          <w:lang w:eastAsia="zh-CN"/>
        </w:rPr>
        <w:t>AL</w:t>
      </w:r>
      <w:r w:rsidRPr="00BD0085">
        <w:rPr>
          <w:rFonts w:eastAsiaTheme="minorEastAsia"/>
          <w:color w:val="000000"/>
          <w:sz w:val="24"/>
          <w:lang w:eastAsia="zh-CN"/>
        </w:rPr>
        <w:t>执行后，</w:t>
      </w:r>
      <w:r w:rsidRPr="00BD0085">
        <w:rPr>
          <w:rFonts w:eastAsiaTheme="minorEastAsia"/>
          <w:color w:val="000000"/>
          <w:sz w:val="24"/>
          <w:lang w:eastAsia="zh-CN"/>
        </w:rPr>
        <w:t>CX</w:t>
      </w:r>
      <w:r w:rsidRPr="00BD0085">
        <w:rPr>
          <w:rFonts w:eastAsiaTheme="minorEastAsia"/>
          <w:color w:val="000000"/>
          <w:sz w:val="24"/>
          <w:lang w:eastAsia="zh-CN"/>
        </w:rPr>
        <w:t>的值为</w:t>
      </w:r>
      <w:r w:rsidRPr="00BD0085">
        <w:rPr>
          <w:rFonts w:eastAsiaTheme="minorEastAsia"/>
          <w:color w:val="000000"/>
          <w:sz w:val="24"/>
          <w:lang w:eastAsia="zh-CN"/>
        </w:rPr>
        <w:t>______</w:t>
      </w:r>
      <w:r w:rsidR="00B77D0A" w:rsidRPr="00BD0085">
        <w:rPr>
          <w:rFonts w:eastAsiaTheme="minorEastAsia"/>
          <w:color w:val="000000"/>
          <w:sz w:val="24"/>
          <w:lang w:eastAsia="zh-CN"/>
        </w:rPr>
        <w:t>，</w:t>
      </w:r>
      <w:r w:rsidRPr="00BD0085">
        <w:rPr>
          <w:rFonts w:eastAsiaTheme="minorEastAsia"/>
          <w:color w:val="000000"/>
          <w:sz w:val="24"/>
          <w:lang w:eastAsia="zh-CN"/>
        </w:rPr>
        <w:t>DX</w:t>
      </w:r>
      <w:r w:rsidRPr="00BD0085">
        <w:rPr>
          <w:rFonts w:eastAsiaTheme="minorEastAsia"/>
          <w:color w:val="000000"/>
          <w:sz w:val="24"/>
          <w:lang w:eastAsia="zh-CN"/>
        </w:rPr>
        <w:t>的值为</w:t>
      </w:r>
      <w:r w:rsidRPr="00BD0085">
        <w:rPr>
          <w:rFonts w:eastAsiaTheme="minorEastAsia"/>
          <w:color w:val="000000"/>
          <w:sz w:val="24"/>
          <w:lang w:eastAsia="zh-CN"/>
        </w:rPr>
        <w:t>________</w:t>
      </w:r>
      <w:r w:rsidR="00FC167C" w:rsidRPr="00BD0085">
        <w:rPr>
          <w:rFonts w:eastAsiaTheme="minorEastAsia"/>
          <w:color w:val="000000"/>
          <w:sz w:val="24"/>
          <w:lang w:eastAsia="zh-CN"/>
        </w:rPr>
        <w:t>。</w:t>
      </w:r>
    </w:p>
    <w:p w14:paraId="7278C16C" w14:textId="2B25FD33" w:rsidR="004E5C46" w:rsidRPr="00BD0085" w:rsidRDefault="004E5C46" w:rsidP="00315E12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eastAsiaTheme="minorEastAsia"/>
          <w:color w:val="000000"/>
          <w:sz w:val="24"/>
          <w:lang w:eastAsia="zh-CN"/>
        </w:rPr>
      </w:pPr>
      <w:r w:rsidRPr="00BD0085">
        <w:rPr>
          <w:rFonts w:eastAsiaTheme="minorEastAsia"/>
          <w:color w:val="000000"/>
          <w:sz w:val="24"/>
          <w:lang w:eastAsia="zh-CN"/>
        </w:rPr>
        <w:t>设</w:t>
      </w:r>
      <w:r w:rsidRPr="00BD0085">
        <w:rPr>
          <w:rFonts w:eastAsiaTheme="minorEastAsia"/>
          <w:color w:val="000000"/>
          <w:sz w:val="24"/>
          <w:lang w:eastAsia="zh-CN"/>
        </w:rPr>
        <w:t>(AL)=41H</w:t>
      </w:r>
      <w:r w:rsidRPr="00BD0085">
        <w:rPr>
          <w:rFonts w:eastAsiaTheme="minorEastAsia"/>
          <w:color w:val="000000"/>
          <w:sz w:val="24"/>
          <w:lang w:eastAsia="zh-CN"/>
        </w:rPr>
        <w:t>，若是无符号数，它代表</w:t>
      </w:r>
      <w:r w:rsidRPr="00BD0085">
        <w:rPr>
          <w:rFonts w:eastAsiaTheme="minorEastAsia"/>
          <w:sz w:val="24"/>
          <w:lang w:eastAsia="zh-CN"/>
        </w:rPr>
        <w:t>______</w:t>
      </w:r>
      <w:r w:rsidR="00381806">
        <w:rPr>
          <w:rFonts w:eastAsiaTheme="minorEastAsia"/>
          <w:sz w:val="24"/>
          <w:lang w:eastAsia="zh-CN"/>
        </w:rPr>
        <w:t>(</w:t>
      </w:r>
      <w:r w:rsidR="00381806">
        <w:rPr>
          <w:rFonts w:eastAsiaTheme="minorEastAsia" w:hint="eastAsia"/>
          <w:sz w:val="24"/>
          <w:lang w:eastAsia="zh-CN"/>
        </w:rPr>
        <w:t>十进制</w:t>
      </w:r>
      <w:r w:rsidR="00381806">
        <w:rPr>
          <w:rFonts w:eastAsiaTheme="minorEastAsia"/>
          <w:sz w:val="24"/>
          <w:lang w:eastAsia="zh-CN"/>
        </w:rPr>
        <w:t>)</w:t>
      </w:r>
      <w:r w:rsidRPr="00BD0085">
        <w:rPr>
          <w:rFonts w:eastAsiaTheme="minorEastAsia"/>
          <w:color w:val="000000"/>
          <w:sz w:val="24"/>
          <w:lang w:eastAsia="zh-CN"/>
        </w:rPr>
        <w:t>，若是带符号数，它代表</w:t>
      </w:r>
      <w:r w:rsidRPr="00BD0085">
        <w:rPr>
          <w:rFonts w:eastAsiaTheme="minorEastAsia"/>
          <w:sz w:val="24"/>
          <w:lang w:eastAsia="zh-CN"/>
        </w:rPr>
        <w:t>______</w:t>
      </w:r>
      <w:r w:rsidR="00381806">
        <w:rPr>
          <w:rFonts w:eastAsiaTheme="minorEastAsia" w:hint="eastAsia"/>
          <w:sz w:val="24"/>
          <w:lang w:eastAsia="zh-CN"/>
        </w:rPr>
        <w:t>（十进制）</w:t>
      </w:r>
      <w:r w:rsidRPr="00BD0085">
        <w:rPr>
          <w:rFonts w:eastAsiaTheme="minorEastAsia"/>
          <w:color w:val="000000"/>
          <w:sz w:val="24"/>
          <w:lang w:eastAsia="zh-CN"/>
        </w:rPr>
        <w:t>，若是压缩</w:t>
      </w:r>
      <w:r w:rsidRPr="00BD0085">
        <w:rPr>
          <w:rFonts w:eastAsiaTheme="minorEastAsia"/>
          <w:color w:val="000000"/>
          <w:sz w:val="24"/>
          <w:lang w:eastAsia="zh-CN"/>
        </w:rPr>
        <w:t>BCD</w:t>
      </w:r>
      <w:r w:rsidRPr="00BD0085">
        <w:rPr>
          <w:rFonts w:eastAsiaTheme="minorEastAsia"/>
          <w:color w:val="000000"/>
          <w:sz w:val="24"/>
          <w:lang w:eastAsia="zh-CN"/>
        </w:rPr>
        <w:t>码，它代表</w:t>
      </w:r>
      <w:r w:rsidRPr="00BD0085">
        <w:rPr>
          <w:rFonts w:eastAsiaTheme="minorEastAsia"/>
          <w:sz w:val="24"/>
          <w:lang w:eastAsia="zh-CN"/>
        </w:rPr>
        <w:t>______</w:t>
      </w:r>
      <w:r w:rsidRPr="00BD0085">
        <w:rPr>
          <w:rFonts w:eastAsiaTheme="minorEastAsia"/>
          <w:color w:val="000000"/>
          <w:sz w:val="24"/>
          <w:lang w:eastAsia="zh-CN"/>
        </w:rPr>
        <w:t>，若是</w:t>
      </w:r>
      <w:r w:rsidRPr="00BD0085">
        <w:rPr>
          <w:rFonts w:eastAsiaTheme="minorEastAsia"/>
          <w:color w:val="000000"/>
          <w:sz w:val="24"/>
          <w:lang w:eastAsia="zh-CN"/>
        </w:rPr>
        <w:t>ASCII</w:t>
      </w:r>
      <w:r w:rsidRPr="00BD0085">
        <w:rPr>
          <w:rFonts w:eastAsiaTheme="minorEastAsia"/>
          <w:color w:val="000000"/>
          <w:sz w:val="24"/>
          <w:lang w:eastAsia="zh-CN"/>
        </w:rPr>
        <w:t>码，它代表</w:t>
      </w:r>
      <w:r w:rsidRPr="00BD0085">
        <w:rPr>
          <w:rFonts w:eastAsiaTheme="minorEastAsia"/>
          <w:sz w:val="24"/>
          <w:lang w:eastAsia="zh-CN"/>
        </w:rPr>
        <w:t>______</w:t>
      </w:r>
      <w:r w:rsidRPr="00BD0085">
        <w:rPr>
          <w:rFonts w:eastAsiaTheme="minorEastAsia"/>
          <w:color w:val="000000"/>
          <w:sz w:val="24"/>
          <w:lang w:eastAsia="zh-CN"/>
        </w:rPr>
        <w:t>。</w:t>
      </w:r>
    </w:p>
    <w:p w14:paraId="7853E896" w14:textId="163B71A5" w:rsidR="00315E12" w:rsidRPr="00BD0085" w:rsidRDefault="00315E12" w:rsidP="00315E12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eastAsiaTheme="minorEastAsia"/>
          <w:color w:val="000000"/>
          <w:sz w:val="24"/>
          <w:lang w:eastAsia="zh-CN"/>
        </w:rPr>
      </w:pPr>
      <w:r w:rsidRPr="00BD0085">
        <w:rPr>
          <w:rFonts w:eastAsiaTheme="minorEastAsia"/>
          <w:sz w:val="24"/>
        </w:rPr>
        <w:t>与指令</w:t>
      </w:r>
      <w:r w:rsidRPr="00BD0085">
        <w:rPr>
          <w:rFonts w:eastAsiaTheme="minorEastAsia"/>
          <w:sz w:val="24"/>
        </w:rPr>
        <w:t>LEA</w:t>
      </w:r>
      <w:r w:rsidRPr="00BD0085">
        <w:rPr>
          <w:rFonts w:eastAsiaTheme="minorEastAsia"/>
          <w:sz w:val="24"/>
          <w:lang w:eastAsia="zh-CN"/>
        </w:rPr>
        <w:t xml:space="preserve"> E</w:t>
      </w:r>
      <w:r w:rsidRPr="00BD0085">
        <w:rPr>
          <w:rFonts w:eastAsiaTheme="minorEastAsia"/>
          <w:sz w:val="24"/>
        </w:rPr>
        <w:t>DI</w:t>
      </w:r>
      <w:r w:rsidRPr="00BD0085">
        <w:rPr>
          <w:rFonts w:eastAsiaTheme="minorEastAsia"/>
          <w:sz w:val="24"/>
        </w:rPr>
        <w:t>，</w:t>
      </w:r>
      <w:r w:rsidRPr="00BD0085">
        <w:rPr>
          <w:rFonts w:eastAsiaTheme="minorEastAsia"/>
          <w:sz w:val="24"/>
        </w:rPr>
        <w:t>DATA</w:t>
      </w:r>
      <w:r w:rsidRPr="00BD0085">
        <w:rPr>
          <w:rFonts w:eastAsiaTheme="minorEastAsia"/>
          <w:sz w:val="24"/>
        </w:rPr>
        <w:t>等效的指令是</w:t>
      </w:r>
      <w:r w:rsidRPr="00BD0085">
        <w:rPr>
          <w:rFonts w:eastAsiaTheme="minorEastAsia"/>
          <w:sz w:val="24"/>
        </w:rPr>
        <w:t>____________</w:t>
      </w:r>
      <w:r w:rsidR="00ED0127">
        <w:rPr>
          <w:rFonts w:eastAsiaTheme="minorEastAsia" w:hint="eastAsia"/>
          <w:sz w:val="24"/>
          <w:lang w:eastAsia="zh-CN"/>
        </w:rPr>
        <w:t>。</w:t>
      </w:r>
    </w:p>
    <w:p w14:paraId="460EB881" w14:textId="09E22A51" w:rsidR="000366B9" w:rsidRPr="00BD0085" w:rsidRDefault="004E5C46" w:rsidP="00315E12">
      <w:pPr>
        <w:numPr>
          <w:ilvl w:val="0"/>
          <w:numId w:val="1"/>
        </w:numPr>
        <w:suppressAutoHyphens w:val="0"/>
        <w:spacing w:line="360" w:lineRule="auto"/>
        <w:rPr>
          <w:rFonts w:eastAsiaTheme="minorEastAsia"/>
          <w:color w:val="000000"/>
          <w:sz w:val="24"/>
          <w:lang w:eastAsia="zh-CN"/>
        </w:rPr>
      </w:pPr>
      <w:r w:rsidRPr="00BD0085">
        <w:rPr>
          <w:rFonts w:eastAsiaTheme="minorEastAsia"/>
          <w:sz w:val="24"/>
          <w:lang w:eastAsia="zh-CN"/>
        </w:rPr>
        <w:t>宏定义伪指令</w:t>
      </w:r>
      <w:r w:rsidR="000366B9" w:rsidRPr="00BD0085">
        <w:rPr>
          <w:rFonts w:eastAsiaTheme="minorEastAsia"/>
          <w:sz w:val="24"/>
        </w:rPr>
        <w:t>START</w:t>
      </w:r>
      <w:r w:rsidR="000366B9" w:rsidRPr="00BD0085">
        <w:rPr>
          <w:rFonts w:eastAsiaTheme="minorEastAsia"/>
          <w:sz w:val="24"/>
        </w:rPr>
        <w:t>开始执行，源程序结束伪指令的格式为</w:t>
      </w:r>
      <w:r w:rsidR="000366B9" w:rsidRPr="00BD0085">
        <w:rPr>
          <w:rFonts w:eastAsiaTheme="minorEastAsia"/>
          <w:sz w:val="24"/>
        </w:rPr>
        <w:t>__________</w:t>
      </w:r>
      <w:r w:rsidR="000366B9" w:rsidRPr="00BD0085">
        <w:rPr>
          <w:rFonts w:eastAsiaTheme="minorEastAsia"/>
          <w:sz w:val="24"/>
        </w:rPr>
        <w:t>。</w:t>
      </w:r>
    </w:p>
    <w:p w14:paraId="6491735F" w14:textId="5D6F0640" w:rsidR="006073D3" w:rsidRPr="00BD0085" w:rsidRDefault="006073D3" w:rsidP="003D40A1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eastAsiaTheme="minorEastAsia"/>
          <w:color w:val="000000"/>
          <w:sz w:val="24"/>
          <w:lang w:eastAsia="zh-CN"/>
        </w:rPr>
      </w:pPr>
      <w:r w:rsidRPr="00BD0085">
        <w:rPr>
          <w:rFonts w:eastAsiaTheme="minorEastAsia"/>
          <w:color w:val="000000"/>
          <w:sz w:val="24"/>
          <w:lang w:eastAsia="zh-CN"/>
        </w:rPr>
        <w:t>假设（</w:t>
      </w:r>
      <w:r w:rsidRPr="00BD0085">
        <w:rPr>
          <w:rFonts w:eastAsiaTheme="minorEastAsia"/>
          <w:color w:val="000000"/>
          <w:sz w:val="24"/>
          <w:lang w:eastAsia="zh-CN"/>
        </w:rPr>
        <w:t>EBX</w:t>
      </w:r>
      <w:r w:rsidRPr="00BD0085">
        <w:rPr>
          <w:rFonts w:eastAsiaTheme="minorEastAsia"/>
          <w:color w:val="000000"/>
          <w:sz w:val="24"/>
          <w:lang w:eastAsia="zh-CN"/>
        </w:rPr>
        <w:t>）</w:t>
      </w:r>
      <w:r w:rsidRPr="00BD0085">
        <w:rPr>
          <w:rFonts w:eastAsiaTheme="minorEastAsia"/>
          <w:color w:val="000000"/>
          <w:sz w:val="24"/>
          <w:lang w:eastAsia="zh-CN"/>
        </w:rPr>
        <w:t xml:space="preserve">=12345678H, (ESI)=0100FF00H, </w:t>
      </w:r>
      <w:r w:rsidRPr="00BD0085">
        <w:rPr>
          <w:rFonts w:eastAsiaTheme="minorEastAsia"/>
          <w:color w:val="000000"/>
          <w:sz w:val="24"/>
          <w:lang w:eastAsia="zh-CN"/>
        </w:rPr>
        <w:t>那么指令</w:t>
      </w:r>
      <w:r w:rsidRPr="00BD0085">
        <w:rPr>
          <w:rFonts w:eastAsiaTheme="minorEastAsia"/>
          <w:color w:val="000000"/>
          <w:sz w:val="24"/>
          <w:lang w:eastAsia="zh-CN"/>
        </w:rPr>
        <w:t xml:space="preserve">MOV EDX, 10H[EBX][ESI] </w:t>
      </w:r>
      <w:r w:rsidRPr="00BD0085">
        <w:rPr>
          <w:rFonts w:eastAsiaTheme="minorEastAsia"/>
          <w:color w:val="000000"/>
          <w:sz w:val="24"/>
          <w:lang w:eastAsia="zh-CN"/>
        </w:rPr>
        <w:t>中操作数</w:t>
      </w:r>
      <w:r w:rsidRPr="00BD0085">
        <w:rPr>
          <w:rFonts w:eastAsiaTheme="minorEastAsia"/>
          <w:color w:val="000000"/>
          <w:sz w:val="24"/>
          <w:lang w:eastAsia="zh-CN"/>
        </w:rPr>
        <w:t xml:space="preserve"> 10H[EBX][ESI] </w:t>
      </w:r>
      <w:r w:rsidRPr="00BD0085">
        <w:rPr>
          <w:rFonts w:eastAsiaTheme="minorEastAsia"/>
          <w:color w:val="000000"/>
          <w:sz w:val="24"/>
          <w:lang w:eastAsia="zh-CN"/>
        </w:rPr>
        <w:t>的有效地址是</w:t>
      </w:r>
      <w:r w:rsidRPr="00BD0085">
        <w:rPr>
          <w:rFonts w:eastAsiaTheme="minorEastAsia"/>
          <w:color w:val="000000"/>
          <w:sz w:val="24"/>
          <w:lang w:eastAsia="zh-CN"/>
        </w:rPr>
        <w:t>________</w:t>
      </w:r>
      <w:r w:rsidR="00B77D0A" w:rsidRPr="00BD0085">
        <w:rPr>
          <w:rFonts w:eastAsiaTheme="minorEastAsia"/>
          <w:color w:val="000000"/>
          <w:sz w:val="24"/>
          <w:lang w:eastAsia="zh-CN"/>
        </w:rPr>
        <w:t>，寻址方式是</w:t>
      </w:r>
      <w:r w:rsidRPr="00BD0085">
        <w:rPr>
          <w:rFonts w:eastAsiaTheme="minorEastAsia"/>
          <w:color w:val="000000"/>
          <w:sz w:val="24"/>
          <w:lang w:eastAsia="zh-CN"/>
        </w:rPr>
        <w:t>_________</w:t>
      </w:r>
      <w:r w:rsidR="00B77D0A" w:rsidRPr="00BD0085">
        <w:rPr>
          <w:rFonts w:eastAsiaTheme="minorEastAsia"/>
          <w:color w:val="000000"/>
          <w:sz w:val="24"/>
          <w:lang w:eastAsia="zh-CN"/>
        </w:rPr>
        <w:t>。</w:t>
      </w:r>
    </w:p>
    <w:p w14:paraId="57CD026B" w14:textId="39FDFCC8" w:rsidR="0084331D" w:rsidRPr="00BD0085" w:rsidRDefault="0084331D" w:rsidP="0084331D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eastAsiaTheme="minorEastAsia"/>
          <w:color w:val="000000"/>
          <w:sz w:val="24"/>
          <w:lang w:eastAsia="zh-CN"/>
        </w:rPr>
      </w:pPr>
      <w:r w:rsidRPr="0084331D">
        <w:rPr>
          <w:rFonts w:eastAsiaTheme="minorEastAsia"/>
          <w:color w:val="000000"/>
          <w:sz w:val="24"/>
          <w:lang w:eastAsia="zh-CN"/>
        </w:rPr>
        <w:t>现有</w:t>
      </w:r>
      <w:r w:rsidRPr="00BD0085">
        <w:rPr>
          <w:rFonts w:eastAsiaTheme="minorEastAsia"/>
          <w:color w:val="000000"/>
          <w:sz w:val="24"/>
          <w:lang w:eastAsia="zh-CN"/>
        </w:rPr>
        <w:t>(</w:t>
      </w:r>
      <w:r w:rsidRPr="0084331D">
        <w:rPr>
          <w:rFonts w:eastAsiaTheme="minorEastAsia"/>
          <w:color w:val="000000"/>
          <w:sz w:val="24"/>
          <w:lang w:eastAsia="zh-CN"/>
        </w:rPr>
        <w:t>DS)=2000H</w:t>
      </w:r>
      <w:r w:rsidRPr="00BD0085">
        <w:rPr>
          <w:rFonts w:eastAsiaTheme="minorEastAsia"/>
          <w:color w:val="000000"/>
          <w:sz w:val="24"/>
          <w:lang w:eastAsia="zh-CN"/>
        </w:rPr>
        <w:t>，</w:t>
      </w:r>
      <w:r w:rsidRPr="00BD0085">
        <w:rPr>
          <w:rFonts w:eastAsiaTheme="minorEastAsia"/>
          <w:color w:val="000000"/>
          <w:sz w:val="24"/>
          <w:lang w:eastAsia="zh-CN"/>
        </w:rPr>
        <w:t>(</w:t>
      </w:r>
      <w:r w:rsidRPr="0084331D">
        <w:rPr>
          <w:rFonts w:eastAsiaTheme="minorEastAsia"/>
          <w:color w:val="000000"/>
          <w:sz w:val="24"/>
          <w:lang w:eastAsia="zh-CN"/>
        </w:rPr>
        <w:t>BX)=0100H</w:t>
      </w:r>
      <w:r w:rsidRPr="00BD0085">
        <w:rPr>
          <w:rFonts w:eastAsiaTheme="minorEastAsia"/>
          <w:color w:val="000000"/>
          <w:sz w:val="24"/>
          <w:lang w:eastAsia="zh-CN"/>
        </w:rPr>
        <w:t>，</w:t>
      </w:r>
      <w:r w:rsidRPr="00BD0085">
        <w:rPr>
          <w:rFonts w:eastAsiaTheme="minorEastAsia"/>
          <w:color w:val="000000"/>
          <w:sz w:val="24"/>
          <w:lang w:eastAsia="zh-CN"/>
        </w:rPr>
        <w:t>(</w:t>
      </w:r>
      <w:r w:rsidRPr="0084331D">
        <w:rPr>
          <w:rFonts w:eastAsiaTheme="minorEastAsia"/>
          <w:color w:val="000000"/>
          <w:sz w:val="24"/>
          <w:lang w:eastAsia="zh-CN"/>
        </w:rPr>
        <w:t>SI)=0001H</w:t>
      </w:r>
      <w:r w:rsidRPr="00BD0085">
        <w:rPr>
          <w:rFonts w:eastAsiaTheme="minorEastAsia"/>
          <w:color w:val="000000"/>
          <w:sz w:val="24"/>
          <w:lang w:eastAsia="zh-CN"/>
        </w:rPr>
        <w:t>，</w:t>
      </w:r>
      <w:r w:rsidRPr="00BD0085">
        <w:rPr>
          <w:rFonts w:eastAsiaTheme="minorEastAsia"/>
          <w:color w:val="000000"/>
          <w:sz w:val="24"/>
          <w:lang w:eastAsia="zh-CN"/>
        </w:rPr>
        <w:t>(</w:t>
      </w:r>
      <w:r w:rsidRPr="0084331D">
        <w:rPr>
          <w:rFonts w:eastAsiaTheme="minorEastAsia"/>
          <w:color w:val="000000"/>
          <w:sz w:val="24"/>
          <w:lang w:eastAsia="zh-CN"/>
        </w:rPr>
        <w:t>20100)=</w:t>
      </w:r>
      <w:r w:rsidRPr="00BD0085">
        <w:rPr>
          <w:rFonts w:eastAsiaTheme="minorEastAsia"/>
          <w:color w:val="000000"/>
          <w:sz w:val="24"/>
          <w:lang w:eastAsia="zh-CN"/>
        </w:rPr>
        <w:t>87</w:t>
      </w:r>
      <w:r w:rsidRPr="0084331D">
        <w:rPr>
          <w:rFonts w:eastAsiaTheme="minorEastAsia"/>
          <w:color w:val="000000"/>
          <w:sz w:val="24"/>
          <w:lang w:eastAsia="zh-CN"/>
        </w:rPr>
        <w:t>H</w:t>
      </w:r>
      <w:r w:rsidRPr="00BD0085">
        <w:rPr>
          <w:rFonts w:eastAsiaTheme="minorEastAsia"/>
          <w:color w:val="000000"/>
          <w:sz w:val="24"/>
          <w:lang w:eastAsia="zh-CN"/>
        </w:rPr>
        <w:t>，</w:t>
      </w:r>
      <w:r w:rsidRPr="00BD0085">
        <w:rPr>
          <w:rFonts w:eastAsiaTheme="minorEastAsia"/>
          <w:color w:val="000000"/>
          <w:sz w:val="24"/>
          <w:lang w:eastAsia="zh-CN"/>
        </w:rPr>
        <w:t>(</w:t>
      </w:r>
      <w:r w:rsidRPr="0084331D">
        <w:rPr>
          <w:rFonts w:eastAsiaTheme="minorEastAsia"/>
          <w:color w:val="000000"/>
          <w:sz w:val="24"/>
          <w:lang w:eastAsia="zh-CN"/>
        </w:rPr>
        <w:t>20101)=</w:t>
      </w:r>
      <w:r w:rsidRPr="00BD0085">
        <w:rPr>
          <w:rFonts w:eastAsiaTheme="minorEastAsia"/>
          <w:color w:val="000000"/>
          <w:sz w:val="24"/>
          <w:lang w:eastAsia="zh-CN"/>
        </w:rPr>
        <w:t>65</w:t>
      </w:r>
      <w:r w:rsidRPr="0084331D">
        <w:rPr>
          <w:rFonts w:eastAsiaTheme="minorEastAsia"/>
          <w:color w:val="000000"/>
          <w:sz w:val="24"/>
          <w:lang w:eastAsia="zh-CN"/>
        </w:rPr>
        <w:t>H</w:t>
      </w:r>
      <w:r w:rsidRPr="00BD0085">
        <w:rPr>
          <w:rFonts w:eastAsiaTheme="minorEastAsia"/>
          <w:color w:val="000000"/>
          <w:sz w:val="24"/>
          <w:lang w:eastAsia="zh-CN"/>
        </w:rPr>
        <w:t>，</w:t>
      </w:r>
      <w:r w:rsidRPr="00BD0085">
        <w:rPr>
          <w:rFonts w:eastAsiaTheme="minorEastAsia"/>
          <w:color w:val="000000"/>
          <w:sz w:val="24"/>
          <w:lang w:eastAsia="zh-CN"/>
        </w:rPr>
        <w:t>(</w:t>
      </w:r>
      <w:r w:rsidRPr="0084331D">
        <w:rPr>
          <w:rFonts w:eastAsiaTheme="minorEastAsia"/>
          <w:color w:val="000000"/>
          <w:sz w:val="24"/>
          <w:lang w:eastAsia="zh-CN"/>
        </w:rPr>
        <w:t>20102)=</w:t>
      </w:r>
      <w:r w:rsidRPr="00BD0085">
        <w:rPr>
          <w:rFonts w:eastAsiaTheme="minorEastAsia"/>
          <w:color w:val="000000"/>
          <w:sz w:val="24"/>
          <w:lang w:eastAsia="zh-CN"/>
        </w:rPr>
        <w:t>43</w:t>
      </w:r>
      <w:r w:rsidRPr="0084331D">
        <w:rPr>
          <w:rFonts w:eastAsiaTheme="minorEastAsia"/>
          <w:color w:val="000000"/>
          <w:sz w:val="24"/>
          <w:lang w:eastAsia="zh-CN"/>
        </w:rPr>
        <w:t>H</w:t>
      </w:r>
      <w:r w:rsidRPr="00BD0085">
        <w:rPr>
          <w:rFonts w:eastAsiaTheme="minorEastAsia"/>
          <w:color w:val="000000"/>
          <w:sz w:val="24"/>
          <w:lang w:eastAsia="zh-CN"/>
        </w:rPr>
        <w:t>，</w:t>
      </w:r>
      <w:r w:rsidRPr="00BD0085">
        <w:rPr>
          <w:rFonts w:eastAsiaTheme="minorEastAsia"/>
          <w:color w:val="000000"/>
          <w:sz w:val="24"/>
          <w:lang w:eastAsia="zh-CN"/>
        </w:rPr>
        <w:t>(</w:t>
      </w:r>
      <w:r w:rsidRPr="0084331D">
        <w:rPr>
          <w:rFonts w:eastAsiaTheme="minorEastAsia"/>
          <w:color w:val="000000"/>
          <w:sz w:val="24"/>
          <w:lang w:eastAsia="zh-CN"/>
        </w:rPr>
        <w:t>20103)=</w:t>
      </w:r>
      <w:r w:rsidRPr="00BD0085">
        <w:rPr>
          <w:rFonts w:eastAsiaTheme="minorEastAsia"/>
          <w:color w:val="000000"/>
          <w:sz w:val="24"/>
          <w:lang w:eastAsia="zh-CN"/>
        </w:rPr>
        <w:t>21</w:t>
      </w:r>
      <w:r w:rsidRPr="0084331D">
        <w:rPr>
          <w:rFonts w:eastAsiaTheme="minorEastAsia"/>
          <w:color w:val="000000"/>
          <w:sz w:val="24"/>
          <w:lang w:eastAsia="zh-CN"/>
        </w:rPr>
        <w:t>H</w:t>
      </w:r>
      <w:r w:rsidRPr="00BD0085">
        <w:rPr>
          <w:rFonts w:eastAsiaTheme="minorEastAsia"/>
          <w:color w:val="000000"/>
          <w:sz w:val="24"/>
          <w:lang w:eastAsia="zh-CN"/>
        </w:rPr>
        <w:t>，</w:t>
      </w:r>
      <w:r w:rsidRPr="00BD0085">
        <w:rPr>
          <w:rFonts w:eastAsiaTheme="minorEastAsia"/>
          <w:color w:val="000000"/>
          <w:sz w:val="24"/>
          <w:lang w:eastAsia="zh-CN"/>
        </w:rPr>
        <w:t>(</w:t>
      </w:r>
      <w:r w:rsidRPr="0084331D">
        <w:rPr>
          <w:rFonts w:eastAsiaTheme="minorEastAsia"/>
          <w:color w:val="000000"/>
          <w:sz w:val="24"/>
          <w:lang w:eastAsia="zh-CN"/>
        </w:rPr>
        <w:t>21200)=0A2H</w:t>
      </w:r>
      <w:r w:rsidRPr="00BD0085">
        <w:rPr>
          <w:rFonts w:eastAsiaTheme="minorEastAsia"/>
          <w:color w:val="000000"/>
          <w:sz w:val="24"/>
          <w:lang w:eastAsia="zh-CN"/>
        </w:rPr>
        <w:t>，</w:t>
      </w:r>
      <w:r w:rsidRPr="00BD0085">
        <w:rPr>
          <w:rFonts w:eastAsiaTheme="minorEastAsia"/>
          <w:color w:val="000000"/>
          <w:sz w:val="24"/>
          <w:lang w:eastAsia="zh-CN"/>
        </w:rPr>
        <w:t>(</w:t>
      </w:r>
      <w:r w:rsidRPr="0084331D">
        <w:rPr>
          <w:rFonts w:eastAsiaTheme="minorEastAsia"/>
          <w:color w:val="000000"/>
          <w:sz w:val="24"/>
          <w:lang w:eastAsia="zh-CN"/>
        </w:rPr>
        <w:t>21201)=4</w:t>
      </w:r>
      <w:r w:rsidRPr="00BD0085">
        <w:rPr>
          <w:rFonts w:eastAsiaTheme="minorEastAsia"/>
          <w:color w:val="000000"/>
          <w:sz w:val="24"/>
          <w:lang w:eastAsia="zh-CN"/>
        </w:rPr>
        <w:t>C</w:t>
      </w:r>
      <w:r w:rsidRPr="0084331D">
        <w:rPr>
          <w:rFonts w:eastAsiaTheme="minorEastAsia"/>
          <w:color w:val="000000"/>
          <w:sz w:val="24"/>
          <w:lang w:eastAsia="zh-CN"/>
        </w:rPr>
        <w:t>H</w:t>
      </w:r>
      <w:r w:rsidRPr="00BD0085">
        <w:rPr>
          <w:rFonts w:eastAsiaTheme="minorEastAsia"/>
          <w:color w:val="000000"/>
          <w:sz w:val="24"/>
          <w:lang w:eastAsia="zh-CN"/>
        </w:rPr>
        <w:t>，</w:t>
      </w:r>
      <w:r w:rsidRPr="00BD0085">
        <w:rPr>
          <w:rFonts w:eastAsiaTheme="minorEastAsia"/>
          <w:color w:val="000000"/>
          <w:sz w:val="24"/>
          <w:lang w:eastAsia="zh-CN"/>
        </w:rPr>
        <w:t>(</w:t>
      </w:r>
      <w:r w:rsidRPr="0084331D">
        <w:rPr>
          <w:rFonts w:eastAsiaTheme="minorEastAsia"/>
          <w:color w:val="000000"/>
          <w:sz w:val="24"/>
          <w:lang w:eastAsia="zh-CN"/>
        </w:rPr>
        <w:t>21202)=1FH</w:t>
      </w:r>
      <w:r w:rsidRPr="00BD0085">
        <w:rPr>
          <w:rFonts w:eastAsiaTheme="minorEastAsia"/>
          <w:color w:val="000000"/>
          <w:sz w:val="24"/>
          <w:lang w:eastAsia="zh-CN"/>
        </w:rPr>
        <w:t>，</w:t>
      </w:r>
      <w:r w:rsidRPr="00BD0085">
        <w:rPr>
          <w:rFonts w:eastAsiaTheme="minorEastAsia"/>
          <w:color w:val="000000"/>
          <w:sz w:val="24"/>
          <w:lang w:eastAsia="zh-CN"/>
        </w:rPr>
        <w:t>(</w:t>
      </w:r>
      <w:r w:rsidRPr="0084331D">
        <w:rPr>
          <w:rFonts w:eastAsiaTheme="minorEastAsia"/>
          <w:color w:val="000000"/>
          <w:sz w:val="24"/>
          <w:lang w:eastAsia="zh-CN"/>
        </w:rPr>
        <w:t>21203)=5</w:t>
      </w:r>
      <w:r w:rsidRPr="00BD0085">
        <w:rPr>
          <w:rFonts w:eastAsiaTheme="minorEastAsia"/>
          <w:color w:val="000000"/>
          <w:sz w:val="24"/>
          <w:lang w:eastAsia="zh-CN"/>
        </w:rPr>
        <w:t>2</w:t>
      </w:r>
      <w:r w:rsidRPr="0084331D">
        <w:rPr>
          <w:rFonts w:eastAsiaTheme="minorEastAsia"/>
          <w:color w:val="000000"/>
          <w:sz w:val="24"/>
          <w:lang w:eastAsia="zh-CN"/>
        </w:rPr>
        <w:t>H</w:t>
      </w:r>
      <w:r w:rsidRPr="00BD0085">
        <w:rPr>
          <w:rFonts w:eastAsiaTheme="minorEastAsia"/>
          <w:color w:val="000000"/>
          <w:sz w:val="24"/>
          <w:lang w:eastAsia="zh-CN"/>
        </w:rPr>
        <w:t>，写出下列指令执行后填入</w:t>
      </w:r>
      <w:r w:rsidRPr="00BD0085">
        <w:rPr>
          <w:rFonts w:eastAsiaTheme="minorEastAsia"/>
          <w:color w:val="000000"/>
          <w:sz w:val="24"/>
          <w:lang w:eastAsia="zh-CN"/>
        </w:rPr>
        <w:t>AX</w:t>
      </w:r>
      <w:r w:rsidRPr="00BD0085">
        <w:rPr>
          <w:rFonts w:eastAsiaTheme="minorEastAsia"/>
          <w:color w:val="000000"/>
          <w:sz w:val="24"/>
          <w:lang w:eastAsia="zh-CN"/>
        </w:rPr>
        <w:t>寄存器的内容：</w:t>
      </w:r>
    </w:p>
    <w:p w14:paraId="070D1F02" w14:textId="7EEBF3E8" w:rsidR="0084331D" w:rsidRPr="00BD0085" w:rsidRDefault="0084331D" w:rsidP="0084331D">
      <w:pPr>
        <w:spacing w:line="360" w:lineRule="auto"/>
        <w:ind w:firstLine="420"/>
        <w:rPr>
          <w:rFonts w:eastAsiaTheme="minorEastAsia"/>
          <w:color w:val="000000"/>
          <w:sz w:val="24"/>
          <w:lang w:eastAsia="zh-CN"/>
        </w:rPr>
      </w:pPr>
      <w:r w:rsidRPr="00BD0085">
        <w:rPr>
          <w:rFonts w:eastAsiaTheme="minorEastAsia"/>
          <w:color w:val="000000"/>
          <w:sz w:val="24"/>
          <w:lang w:eastAsia="zh-CN"/>
        </w:rPr>
        <w:t xml:space="preserve">MOV AX, BX            </w:t>
      </w:r>
      <w:r w:rsidRPr="00BD0085">
        <w:rPr>
          <w:rFonts w:eastAsiaTheme="minorEastAsia"/>
          <w:color w:val="000000"/>
          <w:sz w:val="24"/>
          <w:lang w:eastAsia="zh-CN"/>
        </w:rPr>
        <w:tab/>
        <w:t>    ;(</w:t>
      </w:r>
      <w:proofErr w:type="gramStart"/>
      <w:r w:rsidRPr="00BD0085">
        <w:rPr>
          <w:rFonts w:eastAsiaTheme="minorEastAsia"/>
          <w:color w:val="000000"/>
          <w:sz w:val="24"/>
          <w:lang w:eastAsia="zh-CN"/>
        </w:rPr>
        <w:t>AX)=</w:t>
      </w:r>
      <w:proofErr w:type="gramEnd"/>
      <w:r w:rsidRPr="00BD0085">
        <w:rPr>
          <w:rFonts w:eastAsiaTheme="minorEastAsia"/>
          <w:color w:val="000000"/>
          <w:sz w:val="24"/>
          <w:lang w:eastAsia="zh-CN"/>
        </w:rPr>
        <w:t>______</w:t>
      </w:r>
    </w:p>
    <w:p w14:paraId="3714F287" w14:textId="18E7BDB5" w:rsidR="0084331D" w:rsidRPr="00BD0085" w:rsidRDefault="0084331D" w:rsidP="0084331D">
      <w:pPr>
        <w:spacing w:line="360" w:lineRule="auto"/>
        <w:ind w:firstLine="420"/>
        <w:rPr>
          <w:rFonts w:eastAsiaTheme="minorEastAsia"/>
          <w:color w:val="000000"/>
          <w:sz w:val="24"/>
          <w:lang w:eastAsia="zh-CN"/>
        </w:rPr>
      </w:pPr>
      <w:r w:rsidRPr="00BD0085">
        <w:rPr>
          <w:rFonts w:eastAsiaTheme="minorEastAsia"/>
          <w:color w:val="000000"/>
          <w:sz w:val="24"/>
          <w:lang w:eastAsia="zh-CN"/>
        </w:rPr>
        <w:t>MOV AX, [BX]</w:t>
      </w:r>
      <w:r w:rsidRPr="00BD0085">
        <w:rPr>
          <w:rFonts w:eastAsiaTheme="minorEastAsia"/>
          <w:color w:val="000000"/>
          <w:sz w:val="24"/>
          <w:lang w:eastAsia="zh-CN"/>
        </w:rPr>
        <w:tab/>
      </w:r>
      <w:r w:rsidRPr="00BD0085">
        <w:rPr>
          <w:rFonts w:eastAsiaTheme="minorEastAsia"/>
          <w:color w:val="000000"/>
          <w:sz w:val="24"/>
          <w:lang w:eastAsia="zh-CN"/>
        </w:rPr>
        <w:tab/>
      </w:r>
      <w:r w:rsidRPr="00BD0085">
        <w:rPr>
          <w:rFonts w:eastAsiaTheme="minorEastAsia"/>
          <w:color w:val="000000"/>
          <w:sz w:val="24"/>
          <w:lang w:eastAsia="zh-CN"/>
        </w:rPr>
        <w:tab/>
      </w:r>
      <w:r w:rsidRPr="00BD0085">
        <w:rPr>
          <w:rFonts w:eastAsiaTheme="minorEastAsia"/>
          <w:color w:val="000000"/>
          <w:sz w:val="24"/>
          <w:lang w:eastAsia="zh-CN"/>
        </w:rPr>
        <w:tab/>
        <w:t>;(</w:t>
      </w:r>
      <w:proofErr w:type="gramStart"/>
      <w:r w:rsidRPr="00BD0085">
        <w:rPr>
          <w:rFonts w:eastAsiaTheme="minorEastAsia"/>
          <w:color w:val="000000"/>
          <w:sz w:val="24"/>
          <w:lang w:eastAsia="zh-CN"/>
        </w:rPr>
        <w:t>AX)=</w:t>
      </w:r>
      <w:proofErr w:type="gramEnd"/>
      <w:r w:rsidRPr="00BD0085">
        <w:rPr>
          <w:rFonts w:eastAsiaTheme="minorEastAsia"/>
          <w:color w:val="000000"/>
          <w:sz w:val="24"/>
          <w:lang w:eastAsia="zh-CN"/>
        </w:rPr>
        <w:t>______</w:t>
      </w:r>
    </w:p>
    <w:p w14:paraId="39A903D4" w14:textId="1F62A967" w:rsidR="0084331D" w:rsidRPr="00BD0085" w:rsidRDefault="0084331D" w:rsidP="0084331D">
      <w:pPr>
        <w:spacing w:line="360" w:lineRule="auto"/>
        <w:ind w:firstLine="420"/>
        <w:rPr>
          <w:rFonts w:eastAsiaTheme="minorEastAsia"/>
          <w:color w:val="000000"/>
          <w:sz w:val="24"/>
          <w:lang w:eastAsia="zh-CN"/>
        </w:rPr>
      </w:pPr>
      <w:r w:rsidRPr="00BD0085">
        <w:rPr>
          <w:rFonts w:eastAsiaTheme="minorEastAsia"/>
          <w:color w:val="000000"/>
          <w:sz w:val="24"/>
          <w:lang w:eastAsia="zh-CN"/>
        </w:rPr>
        <w:t>MOV AX, 1100 [BX]</w:t>
      </w:r>
      <w:r w:rsidRPr="00BD0085">
        <w:rPr>
          <w:rFonts w:eastAsiaTheme="minorEastAsia"/>
          <w:color w:val="000000"/>
          <w:sz w:val="24"/>
          <w:lang w:eastAsia="zh-CN"/>
        </w:rPr>
        <w:tab/>
      </w:r>
      <w:r w:rsidRPr="00BD0085">
        <w:rPr>
          <w:rFonts w:eastAsiaTheme="minorEastAsia"/>
          <w:color w:val="000000"/>
          <w:sz w:val="24"/>
          <w:lang w:eastAsia="zh-CN"/>
        </w:rPr>
        <w:tab/>
      </w:r>
      <w:r w:rsidRPr="00BD0085">
        <w:rPr>
          <w:rFonts w:eastAsiaTheme="minorEastAsia"/>
          <w:color w:val="000000"/>
          <w:sz w:val="24"/>
          <w:lang w:eastAsia="zh-CN"/>
        </w:rPr>
        <w:tab/>
        <w:t>;(</w:t>
      </w:r>
      <w:proofErr w:type="gramStart"/>
      <w:r w:rsidRPr="00BD0085">
        <w:rPr>
          <w:rFonts w:eastAsiaTheme="minorEastAsia"/>
          <w:color w:val="000000"/>
          <w:sz w:val="24"/>
          <w:lang w:eastAsia="zh-CN"/>
        </w:rPr>
        <w:t>AX)=</w:t>
      </w:r>
      <w:proofErr w:type="gramEnd"/>
      <w:r w:rsidRPr="00BD0085">
        <w:rPr>
          <w:rFonts w:eastAsiaTheme="minorEastAsia"/>
          <w:color w:val="000000"/>
          <w:sz w:val="24"/>
          <w:lang w:eastAsia="zh-CN"/>
        </w:rPr>
        <w:t>______</w:t>
      </w:r>
    </w:p>
    <w:p w14:paraId="2404AD3D" w14:textId="77B56467" w:rsidR="0084331D" w:rsidRPr="0084331D" w:rsidRDefault="0084331D" w:rsidP="0084331D">
      <w:pPr>
        <w:pStyle w:val="ListParagraph"/>
        <w:spacing w:line="360" w:lineRule="auto"/>
        <w:ind w:firstLineChars="0"/>
        <w:rPr>
          <w:rFonts w:eastAsiaTheme="minorEastAsia"/>
          <w:color w:val="000000"/>
          <w:sz w:val="24"/>
          <w:lang w:eastAsia="zh-CN"/>
        </w:rPr>
      </w:pPr>
      <w:r w:rsidRPr="0084331D">
        <w:rPr>
          <w:rFonts w:eastAsiaTheme="minorEastAsia"/>
          <w:color w:val="000000"/>
          <w:sz w:val="24"/>
          <w:lang w:eastAsia="zh-CN"/>
        </w:rPr>
        <w:t>MOV AX, [BX] [</w:t>
      </w:r>
      <w:proofErr w:type="gramStart"/>
      <w:r w:rsidRPr="0084331D">
        <w:rPr>
          <w:rFonts w:eastAsiaTheme="minorEastAsia"/>
          <w:color w:val="000000"/>
          <w:sz w:val="24"/>
          <w:lang w:eastAsia="zh-CN"/>
        </w:rPr>
        <w:t>SI]  </w:t>
      </w:r>
      <w:r w:rsidRPr="00BD0085">
        <w:rPr>
          <w:rFonts w:eastAsiaTheme="minorEastAsia"/>
          <w:color w:val="000000"/>
          <w:sz w:val="24"/>
          <w:lang w:eastAsia="zh-CN"/>
        </w:rPr>
        <w:tab/>
      </w:r>
      <w:proofErr w:type="gramEnd"/>
      <w:r w:rsidRPr="00BD0085">
        <w:rPr>
          <w:rFonts w:eastAsiaTheme="minorEastAsia"/>
          <w:color w:val="000000"/>
          <w:sz w:val="24"/>
          <w:lang w:eastAsia="zh-CN"/>
        </w:rPr>
        <w:tab/>
      </w:r>
      <w:r w:rsidRPr="0084331D">
        <w:rPr>
          <w:rFonts w:eastAsiaTheme="minorEastAsia"/>
          <w:color w:val="000000"/>
          <w:sz w:val="24"/>
          <w:lang w:eastAsia="zh-CN"/>
        </w:rPr>
        <w:t>;(AX)=______</w:t>
      </w:r>
    </w:p>
    <w:p w14:paraId="40C996C2" w14:textId="60063305" w:rsidR="0084331D" w:rsidRPr="00BD0085" w:rsidRDefault="0084331D" w:rsidP="0084331D">
      <w:pPr>
        <w:spacing w:line="360" w:lineRule="auto"/>
        <w:ind w:firstLine="420"/>
        <w:rPr>
          <w:rFonts w:eastAsiaTheme="minorEastAsia"/>
          <w:color w:val="000000"/>
          <w:sz w:val="24"/>
          <w:lang w:eastAsia="zh-CN"/>
        </w:rPr>
      </w:pPr>
      <w:r w:rsidRPr="00BD0085">
        <w:rPr>
          <w:rFonts w:eastAsiaTheme="minorEastAsia"/>
          <w:color w:val="000000"/>
          <w:sz w:val="24"/>
          <w:lang w:eastAsia="zh-CN"/>
        </w:rPr>
        <w:t>MOV AX, 1100 [BX] [</w:t>
      </w:r>
      <w:proofErr w:type="gramStart"/>
      <w:r w:rsidRPr="00BD0085">
        <w:rPr>
          <w:rFonts w:eastAsiaTheme="minorEastAsia"/>
          <w:color w:val="000000"/>
          <w:sz w:val="24"/>
          <w:lang w:eastAsia="zh-CN"/>
        </w:rPr>
        <w:t>SI]  </w:t>
      </w:r>
      <w:r w:rsidRPr="00BD0085">
        <w:rPr>
          <w:rFonts w:eastAsiaTheme="minorEastAsia"/>
          <w:color w:val="000000"/>
          <w:sz w:val="24"/>
          <w:lang w:eastAsia="zh-CN"/>
        </w:rPr>
        <w:tab/>
      </w:r>
      <w:proofErr w:type="gramEnd"/>
      <w:r w:rsidRPr="00BD0085">
        <w:rPr>
          <w:rFonts w:eastAsiaTheme="minorEastAsia"/>
          <w:color w:val="000000"/>
          <w:sz w:val="24"/>
          <w:lang w:eastAsia="zh-CN"/>
        </w:rPr>
        <w:t>;(AX)=______</w:t>
      </w:r>
    </w:p>
    <w:p w14:paraId="732FEFDF" w14:textId="744A8EAE" w:rsidR="00A44AE1" w:rsidRDefault="00356EB2" w:rsidP="0084331D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eastAsiaTheme="minorEastAsia"/>
          <w:color w:val="000000"/>
          <w:sz w:val="24"/>
          <w:lang w:eastAsia="zh-CN"/>
        </w:rPr>
      </w:pPr>
      <w:r w:rsidRPr="00BD0085">
        <w:rPr>
          <w:rFonts w:eastAsiaTheme="minorEastAsia"/>
          <w:color w:val="000000"/>
          <w:sz w:val="24"/>
          <w:lang w:eastAsia="zh-CN"/>
        </w:rPr>
        <w:t>定义字节</w:t>
      </w:r>
      <w:r w:rsidR="00E37F05" w:rsidRPr="00BD0085">
        <w:rPr>
          <w:rFonts w:eastAsiaTheme="minorEastAsia"/>
          <w:color w:val="000000"/>
          <w:sz w:val="24"/>
          <w:lang w:eastAsia="zh-CN"/>
        </w:rPr>
        <w:t>、双字节和四字节</w:t>
      </w:r>
      <w:r w:rsidRPr="00BD0085">
        <w:rPr>
          <w:rFonts w:eastAsiaTheme="minorEastAsia"/>
          <w:color w:val="000000"/>
          <w:sz w:val="24"/>
          <w:lang w:eastAsia="zh-CN"/>
        </w:rPr>
        <w:t>变量的伪指令助记符</w:t>
      </w:r>
      <w:r w:rsidR="00E37F05" w:rsidRPr="00BD0085">
        <w:rPr>
          <w:rFonts w:eastAsiaTheme="minorEastAsia"/>
          <w:color w:val="000000"/>
          <w:sz w:val="24"/>
          <w:lang w:eastAsia="zh-CN"/>
        </w:rPr>
        <w:t>分别</w:t>
      </w:r>
      <w:r w:rsidRPr="00BD0085">
        <w:rPr>
          <w:rFonts w:eastAsiaTheme="minorEastAsia"/>
          <w:color w:val="000000"/>
          <w:sz w:val="24"/>
          <w:lang w:eastAsia="zh-CN"/>
        </w:rPr>
        <w:t>是</w:t>
      </w:r>
      <w:r w:rsidRPr="00BD0085">
        <w:rPr>
          <w:rFonts w:eastAsiaTheme="minorEastAsia"/>
          <w:color w:val="000000"/>
          <w:sz w:val="24"/>
          <w:lang w:eastAsia="zh-CN"/>
        </w:rPr>
        <w:t>______</w:t>
      </w:r>
      <w:r w:rsidR="00E37F05" w:rsidRPr="00BD0085">
        <w:rPr>
          <w:rFonts w:eastAsiaTheme="minorEastAsia"/>
          <w:color w:val="000000"/>
          <w:sz w:val="24"/>
          <w:lang w:eastAsia="zh-CN"/>
        </w:rPr>
        <w:t>、</w:t>
      </w:r>
      <w:r w:rsidR="00E37F05" w:rsidRPr="00BD0085">
        <w:rPr>
          <w:rFonts w:eastAsiaTheme="minorEastAsia"/>
          <w:color w:val="000000"/>
          <w:sz w:val="24"/>
          <w:lang w:eastAsia="zh-CN"/>
        </w:rPr>
        <w:t xml:space="preserve"> </w:t>
      </w:r>
      <w:r w:rsidRPr="00BD0085">
        <w:rPr>
          <w:rFonts w:eastAsiaTheme="minorEastAsia"/>
          <w:color w:val="000000"/>
          <w:sz w:val="24"/>
          <w:lang w:eastAsia="zh-CN"/>
        </w:rPr>
        <w:t>_______</w:t>
      </w:r>
      <w:r w:rsidR="00E37F05" w:rsidRPr="00BD0085">
        <w:rPr>
          <w:rFonts w:eastAsiaTheme="minorEastAsia"/>
          <w:color w:val="000000"/>
          <w:sz w:val="24"/>
          <w:lang w:eastAsia="zh-CN"/>
        </w:rPr>
        <w:t>、</w:t>
      </w:r>
      <w:r w:rsidR="00E37F05" w:rsidRPr="00BD0085">
        <w:rPr>
          <w:rFonts w:eastAsiaTheme="minorEastAsia"/>
          <w:color w:val="000000"/>
          <w:sz w:val="24"/>
          <w:lang w:eastAsia="zh-CN"/>
        </w:rPr>
        <w:t xml:space="preserve"> _______</w:t>
      </w:r>
      <w:r w:rsidRPr="00BD0085">
        <w:rPr>
          <w:rFonts w:eastAsiaTheme="minorEastAsia"/>
          <w:color w:val="000000"/>
          <w:sz w:val="24"/>
          <w:lang w:eastAsia="zh-CN"/>
        </w:rPr>
        <w:t>。</w:t>
      </w:r>
    </w:p>
    <w:p w14:paraId="6B5097A7" w14:textId="314A1ECC" w:rsidR="00C608DE" w:rsidRPr="00BD0085" w:rsidRDefault="002F3D1D" w:rsidP="0084331D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eastAsiaTheme="minorEastAsia"/>
          <w:color w:val="000000"/>
          <w:sz w:val="24"/>
          <w:lang w:eastAsia="zh-CN"/>
        </w:rPr>
      </w:pPr>
      <w:r>
        <w:rPr>
          <w:rFonts w:eastAsiaTheme="minorEastAsia" w:hint="eastAsia"/>
          <w:color w:val="000000"/>
          <w:sz w:val="24"/>
          <w:lang w:eastAsia="zh-CN"/>
        </w:rPr>
        <w:t>中断响应过程中，在进入中断处理程序前</w:t>
      </w:r>
      <w:r>
        <w:rPr>
          <w:rFonts w:eastAsiaTheme="minorEastAsia" w:hint="eastAsia"/>
          <w:color w:val="000000"/>
          <w:sz w:val="24"/>
          <w:lang w:eastAsia="zh-CN"/>
        </w:rPr>
        <w:t>CPU</w:t>
      </w:r>
      <w:r>
        <w:rPr>
          <w:rFonts w:eastAsiaTheme="minorEastAsia" w:hint="eastAsia"/>
          <w:color w:val="000000"/>
          <w:sz w:val="24"/>
          <w:lang w:eastAsia="zh-CN"/>
        </w:rPr>
        <w:t>会将</w:t>
      </w:r>
      <w:r w:rsidR="00C608DE" w:rsidRPr="00BD0085">
        <w:rPr>
          <w:rFonts w:eastAsiaTheme="minorEastAsia"/>
          <w:color w:val="000000"/>
          <w:sz w:val="24"/>
          <w:lang w:eastAsia="zh-CN"/>
        </w:rPr>
        <w:t>______</w:t>
      </w:r>
      <w:r>
        <w:rPr>
          <w:rFonts w:eastAsiaTheme="minorEastAsia" w:hint="eastAsia"/>
          <w:color w:val="000000"/>
          <w:sz w:val="24"/>
          <w:lang w:eastAsia="zh-CN"/>
        </w:rPr>
        <w:t>和</w:t>
      </w:r>
      <w:r w:rsidR="00C608DE" w:rsidRPr="00BD0085">
        <w:rPr>
          <w:rFonts w:eastAsiaTheme="minorEastAsia"/>
          <w:color w:val="000000"/>
          <w:sz w:val="24"/>
          <w:lang w:eastAsia="zh-CN"/>
        </w:rPr>
        <w:t>______</w:t>
      </w:r>
      <w:r>
        <w:rPr>
          <w:rFonts w:eastAsiaTheme="minorEastAsia" w:hint="eastAsia"/>
          <w:color w:val="000000"/>
          <w:sz w:val="24"/>
          <w:lang w:eastAsia="zh-CN"/>
        </w:rPr>
        <w:t>标志位置</w:t>
      </w:r>
      <w:r>
        <w:rPr>
          <w:rFonts w:eastAsiaTheme="minorEastAsia" w:hint="eastAsia"/>
          <w:color w:val="000000"/>
          <w:sz w:val="24"/>
          <w:lang w:eastAsia="zh-CN"/>
        </w:rPr>
        <w:t>0</w:t>
      </w:r>
      <w:r w:rsidR="00C608DE">
        <w:rPr>
          <w:rFonts w:eastAsiaTheme="minorEastAsia" w:hint="eastAsia"/>
          <w:color w:val="000000"/>
          <w:sz w:val="24"/>
          <w:lang w:eastAsia="zh-CN"/>
        </w:rPr>
        <w:t>。</w:t>
      </w:r>
    </w:p>
    <w:p w14:paraId="258B12DE" w14:textId="4385AB36" w:rsidR="005B5A7C" w:rsidRPr="00007476" w:rsidRDefault="005B5A7C" w:rsidP="005B5A7C">
      <w:pPr>
        <w:spacing w:line="360" w:lineRule="auto"/>
        <w:rPr>
          <w:rFonts w:eastAsiaTheme="minorEastAsia"/>
          <w:b/>
          <w:sz w:val="24"/>
          <w:lang w:eastAsia="zh-CN"/>
        </w:rPr>
      </w:pPr>
      <w:r w:rsidRPr="00007476">
        <w:rPr>
          <w:rFonts w:eastAsiaTheme="minorEastAsia"/>
          <w:b/>
          <w:sz w:val="24"/>
          <w:lang w:eastAsia="zh-CN"/>
        </w:rPr>
        <w:t>二．</w:t>
      </w:r>
      <w:r w:rsidRPr="00007476">
        <w:rPr>
          <w:rFonts w:eastAsiaTheme="minorEastAsia"/>
          <w:b/>
          <w:sz w:val="24"/>
        </w:rPr>
        <w:t>单项选择题（每题</w:t>
      </w:r>
      <w:r w:rsidRPr="00007476">
        <w:rPr>
          <w:rFonts w:eastAsiaTheme="minorEastAsia"/>
          <w:b/>
          <w:sz w:val="24"/>
        </w:rPr>
        <w:t>2</w:t>
      </w:r>
      <w:r w:rsidRPr="00007476">
        <w:rPr>
          <w:rFonts w:eastAsiaTheme="minorEastAsia"/>
          <w:b/>
          <w:sz w:val="24"/>
        </w:rPr>
        <w:t>分，共</w:t>
      </w:r>
      <w:r w:rsidR="00E23362">
        <w:rPr>
          <w:rFonts w:eastAsiaTheme="minorEastAsia" w:hint="eastAsia"/>
          <w:b/>
          <w:sz w:val="24"/>
          <w:lang w:eastAsia="zh-CN"/>
        </w:rPr>
        <w:t>20</w:t>
      </w:r>
      <w:r w:rsidRPr="00007476">
        <w:rPr>
          <w:rFonts w:eastAsiaTheme="minorEastAsia"/>
          <w:b/>
          <w:sz w:val="24"/>
        </w:rPr>
        <w:t>分）</w:t>
      </w:r>
    </w:p>
    <w:p w14:paraId="635F935B" w14:textId="27FD947F" w:rsidR="005B5A7C" w:rsidRPr="00007476" w:rsidRDefault="005B5A7C" w:rsidP="00B07B62">
      <w:pPr>
        <w:pStyle w:val="ListParagraph"/>
        <w:numPr>
          <w:ilvl w:val="0"/>
          <w:numId w:val="17"/>
        </w:numPr>
        <w:spacing w:beforeLines="20" w:before="62" w:afterLines="20" w:after="62" w:line="360" w:lineRule="auto"/>
        <w:ind w:rightChars="526" w:right="1105" w:firstLineChars="0"/>
        <w:rPr>
          <w:rFonts w:eastAsiaTheme="minorEastAsia"/>
          <w:sz w:val="24"/>
        </w:rPr>
      </w:pPr>
      <w:r w:rsidRPr="00007476">
        <w:rPr>
          <w:rFonts w:eastAsiaTheme="minorEastAsia"/>
          <w:sz w:val="24"/>
        </w:rPr>
        <w:t>以下关于汇编语言，</w:t>
      </w:r>
      <w:r w:rsidRPr="000B6202">
        <w:rPr>
          <w:rFonts w:eastAsiaTheme="minorEastAsia"/>
          <w:b/>
          <w:bCs/>
          <w:sz w:val="24"/>
        </w:rPr>
        <w:t>描述错误</w:t>
      </w:r>
      <w:r w:rsidRPr="00007476">
        <w:rPr>
          <w:rFonts w:eastAsiaTheme="minorEastAsia"/>
          <w:sz w:val="24"/>
        </w:rPr>
        <w:t>的是</w:t>
      </w:r>
      <w:r w:rsidRPr="00007476">
        <w:rPr>
          <w:rFonts w:eastAsiaTheme="minorEastAsia"/>
          <w:sz w:val="24"/>
        </w:rPr>
        <w:t xml:space="preserve"> (  )</w:t>
      </w:r>
    </w:p>
    <w:p w14:paraId="64A4F98D" w14:textId="59B46973" w:rsidR="005B5A7C" w:rsidRPr="00007476" w:rsidRDefault="005B5A7C" w:rsidP="00B07B62">
      <w:pPr>
        <w:spacing w:beforeLines="20" w:before="62" w:afterLines="20" w:after="62" w:line="360" w:lineRule="auto"/>
        <w:ind w:rightChars="526" w:right="1105" w:firstLineChars="100" w:firstLine="240"/>
        <w:rPr>
          <w:rFonts w:eastAsiaTheme="minorEastAsia"/>
          <w:sz w:val="24"/>
          <w:lang w:eastAsia="zh-CN"/>
        </w:rPr>
      </w:pPr>
      <w:r w:rsidRPr="00007476">
        <w:rPr>
          <w:rFonts w:eastAsiaTheme="minorEastAsia"/>
          <w:sz w:val="24"/>
          <w:lang w:eastAsia="zh-CN"/>
        </w:rPr>
        <w:t>A.</w:t>
      </w:r>
      <w:r w:rsidRPr="00007476">
        <w:rPr>
          <w:rFonts w:eastAsiaTheme="minorEastAsia" w:hint="eastAsia"/>
          <w:sz w:val="24"/>
          <w:lang w:eastAsia="zh-CN"/>
        </w:rPr>
        <w:t>汇编语言</w:t>
      </w:r>
      <w:r w:rsidR="00E865F8">
        <w:rPr>
          <w:rFonts w:eastAsiaTheme="minorEastAsia" w:hint="eastAsia"/>
          <w:sz w:val="24"/>
          <w:lang w:eastAsia="zh-CN"/>
        </w:rPr>
        <w:t>适合编写容量小效率高的程序</w:t>
      </w:r>
    </w:p>
    <w:p w14:paraId="28067ADA" w14:textId="60DA90AD" w:rsidR="005B5A7C" w:rsidRPr="00007476" w:rsidRDefault="005B5A7C" w:rsidP="00B07B62">
      <w:pPr>
        <w:spacing w:beforeLines="20" w:before="62" w:afterLines="20" w:after="62" w:line="360" w:lineRule="auto"/>
        <w:ind w:rightChars="526" w:right="1105" w:firstLineChars="100" w:firstLine="240"/>
        <w:rPr>
          <w:rFonts w:eastAsiaTheme="minorEastAsia"/>
          <w:sz w:val="24"/>
          <w:lang w:eastAsia="zh-CN"/>
        </w:rPr>
      </w:pPr>
      <w:r w:rsidRPr="00007476">
        <w:rPr>
          <w:rFonts w:eastAsiaTheme="minorEastAsia"/>
          <w:sz w:val="24"/>
          <w:lang w:eastAsia="zh-CN"/>
        </w:rPr>
        <w:t>B.</w:t>
      </w:r>
      <w:r w:rsidRPr="00007476">
        <w:rPr>
          <w:rFonts w:eastAsiaTheme="minorEastAsia" w:hint="eastAsia"/>
          <w:sz w:val="24"/>
          <w:lang w:eastAsia="zh-CN"/>
        </w:rPr>
        <w:t>汇编语言是能够直接控制硬件的</w:t>
      </w:r>
      <w:r w:rsidR="00E865F8">
        <w:rPr>
          <w:rFonts w:eastAsiaTheme="minorEastAsia" w:hint="eastAsia"/>
          <w:sz w:val="24"/>
          <w:lang w:eastAsia="zh-CN"/>
        </w:rPr>
        <w:t>计算机</w:t>
      </w:r>
      <w:r w:rsidRPr="00007476">
        <w:rPr>
          <w:rFonts w:eastAsiaTheme="minorEastAsia" w:hint="eastAsia"/>
          <w:sz w:val="24"/>
          <w:lang w:eastAsia="zh-CN"/>
        </w:rPr>
        <w:t>语言</w:t>
      </w:r>
    </w:p>
    <w:p w14:paraId="1BA3D4DD" w14:textId="77777777" w:rsidR="005B5A7C" w:rsidRPr="00007476" w:rsidRDefault="005B5A7C" w:rsidP="00B07B62">
      <w:pPr>
        <w:spacing w:beforeLines="20" w:before="62" w:afterLines="20" w:after="62" w:line="360" w:lineRule="auto"/>
        <w:ind w:rightChars="526" w:right="1105" w:firstLineChars="100" w:firstLine="240"/>
        <w:rPr>
          <w:rFonts w:eastAsiaTheme="minorEastAsia"/>
          <w:sz w:val="24"/>
          <w:lang w:eastAsia="zh-CN"/>
        </w:rPr>
      </w:pPr>
      <w:r w:rsidRPr="00007476">
        <w:rPr>
          <w:rFonts w:eastAsiaTheme="minorEastAsia"/>
          <w:sz w:val="24"/>
          <w:lang w:eastAsia="zh-CN"/>
        </w:rPr>
        <w:t>C.</w:t>
      </w:r>
      <w:r w:rsidRPr="00007476">
        <w:rPr>
          <w:rFonts w:eastAsiaTheme="minorEastAsia" w:hint="eastAsia"/>
          <w:sz w:val="24"/>
          <w:lang w:eastAsia="zh-CN"/>
        </w:rPr>
        <w:t>驱动程序、嵌入式操作系统和实时运行程序都会需要汇编语言</w:t>
      </w:r>
    </w:p>
    <w:p w14:paraId="7729E9B0" w14:textId="23732E8B" w:rsidR="005B5A7C" w:rsidRPr="00326D80" w:rsidRDefault="005B5A7C" w:rsidP="00B07B62">
      <w:pPr>
        <w:spacing w:beforeLines="20" w:before="62" w:afterLines="20" w:after="62" w:line="360" w:lineRule="auto"/>
        <w:ind w:rightChars="526" w:right="1105" w:firstLineChars="100" w:firstLine="240"/>
        <w:rPr>
          <w:rFonts w:eastAsiaTheme="minorEastAsia"/>
          <w:color w:val="FF0000"/>
          <w:sz w:val="24"/>
          <w:lang w:eastAsia="zh-CN"/>
        </w:rPr>
      </w:pPr>
      <w:r w:rsidRPr="00326D80">
        <w:rPr>
          <w:rFonts w:eastAsiaTheme="minorEastAsia"/>
          <w:color w:val="FF0000"/>
          <w:sz w:val="24"/>
          <w:lang w:eastAsia="zh-CN"/>
        </w:rPr>
        <w:t>D.</w:t>
      </w:r>
      <w:r w:rsidRPr="00326D80">
        <w:rPr>
          <w:rFonts w:eastAsiaTheme="minorEastAsia" w:hint="eastAsia"/>
          <w:color w:val="FF0000"/>
          <w:sz w:val="24"/>
          <w:lang w:eastAsia="zh-CN"/>
        </w:rPr>
        <w:t>汇编语言</w:t>
      </w:r>
      <w:r w:rsidRPr="00326D80">
        <w:rPr>
          <w:rFonts w:eastAsiaTheme="minorEastAsia"/>
          <w:color w:val="FF0000"/>
          <w:sz w:val="24"/>
        </w:rPr>
        <w:t>适合于编写可移植性较好的程序</w:t>
      </w:r>
      <w:r w:rsidR="00326D80">
        <w:rPr>
          <w:rFonts w:eastAsiaTheme="minorEastAsia" w:hint="eastAsia"/>
          <w:color w:val="FF0000"/>
          <w:sz w:val="24"/>
          <w:lang w:eastAsia="zh-CN"/>
        </w:rPr>
        <w:t>（高级语言才是）</w:t>
      </w:r>
    </w:p>
    <w:p w14:paraId="1DF7091D" w14:textId="557D2A54" w:rsidR="005B5A7C" w:rsidRPr="00007476" w:rsidRDefault="005B5A7C" w:rsidP="00B07B62">
      <w:pPr>
        <w:pStyle w:val="ListParagraph"/>
        <w:numPr>
          <w:ilvl w:val="0"/>
          <w:numId w:val="17"/>
        </w:numPr>
        <w:spacing w:beforeLines="50" w:before="156" w:afterLines="20" w:after="62" w:line="360" w:lineRule="auto"/>
        <w:ind w:rightChars="526" w:right="1105" w:firstLineChars="0"/>
        <w:rPr>
          <w:rFonts w:eastAsiaTheme="minorEastAsia"/>
          <w:sz w:val="24"/>
        </w:rPr>
      </w:pPr>
      <w:r w:rsidRPr="00007476">
        <w:rPr>
          <w:rFonts w:eastAsiaTheme="minorEastAsia" w:hint="eastAsia"/>
          <w:sz w:val="24"/>
          <w:lang w:eastAsia="zh-CN"/>
        </w:rPr>
        <w:lastRenderedPageBreak/>
        <w:t>以下关于存储器寻址</w:t>
      </w:r>
      <w:r w:rsidRPr="00007476">
        <w:rPr>
          <w:rFonts w:eastAsiaTheme="minorEastAsia"/>
          <w:sz w:val="24"/>
        </w:rPr>
        <w:t>，</w:t>
      </w:r>
      <w:r w:rsidRPr="00B07B62">
        <w:rPr>
          <w:rFonts w:eastAsiaTheme="minorEastAsia"/>
          <w:b/>
          <w:sz w:val="24"/>
        </w:rPr>
        <w:t>描述错误</w:t>
      </w:r>
      <w:r w:rsidRPr="000B6202">
        <w:rPr>
          <w:rFonts w:eastAsiaTheme="minorEastAsia"/>
          <w:bCs/>
          <w:sz w:val="24"/>
        </w:rPr>
        <w:t>的是</w:t>
      </w:r>
      <w:r w:rsidR="009C7CB5">
        <w:rPr>
          <w:rFonts w:eastAsiaTheme="minorEastAsia" w:hint="cs"/>
          <w:b/>
          <w:sz w:val="24"/>
        </w:rPr>
        <w:t xml:space="preserve"> </w:t>
      </w:r>
      <w:r w:rsidRPr="00007476">
        <w:rPr>
          <w:rFonts w:eastAsiaTheme="minorEastAsia"/>
          <w:sz w:val="24"/>
        </w:rPr>
        <w:t xml:space="preserve">( </w:t>
      </w:r>
      <w:r w:rsidR="009C7CB5">
        <w:rPr>
          <w:rFonts w:eastAsiaTheme="minorEastAsia"/>
          <w:sz w:val="24"/>
        </w:rPr>
        <w:t xml:space="preserve"> </w:t>
      </w:r>
      <w:r w:rsidRPr="00007476">
        <w:rPr>
          <w:rFonts w:eastAsiaTheme="minorEastAsia"/>
          <w:sz w:val="24"/>
        </w:rPr>
        <w:t>)</w:t>
      </w:r>
    </w:p>
    <w:p w14:paraId="292560E6" w14:textId="278FA5AE" w:rsidR="005B5A7C" w:rsidRPr="00326D80" w:rsidRDefault="005B5A7C" w:rsidP="00B07B62">
      <w:pPr>
        <w:spacing w:beforeLines="20" w:before="62" w:afterLines="20" w:after="62" w:line="360" w:lineRule="auto"/>
        <w:ind w:firstLineChars="100" w:firstLine="240"/>
        <w:rPr>
          <w:rFonts w:eastAsiaTheme="minorEastAsia"/>
          <w:sz w:val="24"/>
          <w:lang w:eastAsia="zh-CN"/>
        </w:rPr>
      </w:pPr>
      <w:r w:rsidRPr="00326D80">
        <w:rPr>
          <w:rFonts w:eastAsiaTheme="minorEastAsia"/>
          <w:sz w:val="24"/>
          <w:lang w:eastAsia="zh-CN"/>
        </w:rPr>
        <w:t>A.</w:t>
      </w:r>
      <w:r w:rsidRPr="00326D80">
        <w:rPr>
          <w:rFonts w:eastAsiaTheme="minorEastAsia"/>
          <w:sz w:val="24"/>
        </w:rPr>
        <w:t>8086</w:t>
      </w:r>
      <w:r w:rsidRPr="00326D80">
        <w:rPr>
          <w:rFonts w:eastAsiaTheme="minorEastAsia" w:hint="eastAsia"/>
          <w:sz w:val="24"/>
          <w:lang w:eastAsia="zh-CN"/>
        </w:rPr>
        <w:t>/8088</w:t>
      </w:r>
      <w:r w:rsidRPr="00326D80">
        <w:rPr>
          <w:rFonts w:eastAsiaTheme="minorEastAsia" w:hint="eastAsia"/>
          <w:sz w:val="24"/>
          <w:lang w:eastAsia="zh-CN"/>
        </w:rPr>
        <w:t>只能在实模式下工作</w:t>
      </w:r>
      <w:r w:rsidR="00326D80">
        <w:rPr>
          <w:rFonts w:eastAsiaTheme="minorEastAsia" w:hint="eastAsia"/>
          <w:sz w:val="24"/>
          <w:lang w:eastAsia="zh-CN"/>
        </w:rPr>
        <w:t>（</w:t>
      </w:r>
      <w:r w:rsidR="00326D80">
        <w:rPr>
          <w:rFonts w:eastAsiaTheme="minorEastAsia" w:hint="eastAsia"/>
          <w:sz w:val="24"/>
          <w:lang w:eastAsia="zh-CN"/>
        </w:rPr>
        <w:t>8</w:t>
      </w:r>
      <w:r w:rsidR="00326D80">
        <w:rPr>
          <w:rFonts w:eastAsiaTheme="minorEastAsia"/>
          <w:sz w:val="24"/>
          <w:lang w:eastAsia="zh-CN"/>
        </w:rPr>
        <w:t>0286</w:t>
      </w:r>
      <w:r w:rsidR="00326D80">
        <w:rPr>
          <w:rFonts w:eastAsiaTheme="minorEastAsia" w:hint="eastAsia"/>
          <w:sz w:val="24"/>
          <w:lang w:eastAsia="zh-CN"/>
        </w:rPr>
        <w:t>之后才可以在保护模式下工作）</w:t>
      </w:r>
    </w:p>
    <w:p w14:paraId="1A031659" w14:textId="386CCA14" w:rsidR="005B5A7C" w:rsidRPr="00326D80" w:rsidRDefault="005B5A7C" w:rsidP="00B07B62">
      <w:pPr>
        <w:spacing w:beforeLines="20" w:before="62" w:afterLines="20" w:after="62" w:line="360" w:lineRule="auto"/>
        <w:ind w:firstLineChars="100" w:firstLine="240"/>
        <w:rPr>
          <w:rFonts w:eastAsiaTheme="minorEastAsia"/>
          <w:color w:val="FF0000"/>
          <w:sz w:val="24"/>
        </w:rPr>
      </w:pPr>
      <w:r w:rsidRPr="00326D80">
        <w:rPr>
          <w:rFonts w:eastAsiaTheme="minorEastAsia"/>
          <w:color w:val="FF0000"/>
          <w:sz w:val="24"/>
          <w:lang w:eastAsia="zh-CN"/>
        </w:rPr>
        <w:t>B.</w:t>
      </w:r>
      <w:r w:rsidRPr="00326D80">
        <w:rPr>
          <w:rFonts w:eastAsiaTheme="minorEastAsia"/>
          <w:color w:val="FF0000"/>
          <w:sz w:val="24"/>
        </w:rPr>
        <w:t>保护模式</w:t>
      </w:r>
      <w:r w:rsidRPr="00326D80">
        <w:rPr>
          <w:rFonts w:eastAsiaTheme="minorEastAsia" w:hint="eastAsia"/>
          <w:color w:val="FF0000"/>
          <w:sz w:val="24"/>
          <w:lang w:eastAsia="zh-CN"/>
        </w:rPr>
        <w:t>最多只</w:t>
      </w:r>
      <w:r w:rsidRPr="00326D80">
        <w:rPr>
          <w:rFonts w:eastAsiaTheme="minorEastAsia"/>
          <w:color w:val="FF0000"/>
          <w:sz w:val="24"/>
        </w:rPr>
        <w:t>可以寻址</w:t>
      </w:r>
      <w:r w:rsidRPr="00326D80">
        <w:rPr>
          <w:rFonts w:eastAsiaTheme="minorEastAsia"/>
          <w:color w:val="FF0000"/>
          <w:sz w:val="24"/>
        </w:rPr>
        <w:t>4G</w:t>
      </w:r>
      <w:r w:rsidRPr="00326D80">
        <w:rPr>
          <w:rFonts w:eastAsiaTheme="minorEastAsia"/>
          <w:color w:val="FF0000"/>
          <w:sz w:val="24"/>
        </w:rPr>
        <w:t>的内存空间</w:t>
      </w:r>
      <w:r w:rsidR="00326D80">
        <w:rPr>
          <w:rFonts w:eastAsiaTheme="minorEastAsia" w:hint="eastAsia"/>
          <w:color w:val="FF0000"/>
          <w:sz w:val="24"/>
          <w:lang w:eastAsia="zh-CN"/>
        </w:rPr>
        <w:t>（</w:t>
      </w:r>
      <w:r w:rsidR="00326D80">
        <w:rPr>
          <w:rFonts w:eastAsiaTheme="minorEastAsia" w:hint="eastAsia"/>
          <w:color w:val="FF0000"/>
          <w:sz w:val="24"/>
          <w:lang w:eastAsia="zh-CN"/>
        </w:rPr>
        <w:t>8</w:t>
      </w:r>
      <w:r w:rsidR="00326D80">
        <w:rPr>
          <w:rFonts w:eastAsiaTheme="minorEastAsia"/>
          <w:color w:val="FF0000"/>
          <w:sz w:val="24"/>
          <w:lang w:eastAsia="zh-CN"/>
        </w:rPr>
        <w:t>0386</w:t>
      </w:r>
      <w:r w:rsidR="00326D80">
        <w:rPr>
          <w:rFonts w:eastAsiaTheme="minorEastAsia" w:hint="eastAsia"/>
          <w:color w:val="FF0000"/>
          <w:sz w:val="24"/>
          <w:lang w:eastAsia="zh-CN"/>
        </w:rPr>
        <w:t>才可以，</w:t>
      </w:r>
      <w:r w:rsidR="00326D80">
        <w:rPr>
          <w:rFonts w:eastAsiaTheme="minorEastAsia" w:hint="eastAsia"/>
          <w:color w:val="FF0000"/>
          <w:sz w:val="24"/>
          <w:lang w:eastAsia="zh-CN"/>
        </w:rPr>
        <w:t>8</w:t>
      </w:r>
      <w:r w:rsidR="00326D80">
        <w:rPr>
          <w:rFonts w:eastAsiaTheme="minorEastAsia"/>
          <w:color w:val="FF0000"/>
          <w:sz w:val="24"/>
          <w:lang w:eastAsia="zh-CN"/>
        </w:rPr>
        <w:t>0286</w:t>
      </w:r>
      <w:r w:rsidR="00326D80">
        <w:rPr>
          <w:rFonts w:eastAsiaTheme="minorEastAsia" w:hint="eastAsia"/>
          <w:color w:val="FF0000"/>
          <w:sz w:val="24"/>
          <w:lang w:eastAsia="zh-CN"/>
        </w:rPr>
        <w:t>是</w:t>
      </w:r>
      <w:r w:rsidR="00326D80">
        <w:rPr>
          <w:rFonts w:eastAsiaTheme="minorEastAsia" w:hint="eastAsia"/>
          <w:color w:val="FF0000"/>
          <w:sz w:val="24"/>
          <w:lang w:eastAsia="zh-CN"/>
        </w:rPr>
        <w:t>1</w:t>
      </w:r>
      <w:r w:rsidR="00326D80">
        <w:rPr>
          <w:rFonts w:eastAsiaTheme="minorEastAsia"/>
          <w:color w:val="FF0000"/>
          <w:sz w:val="24"/>
          <w:lang w:eastAsia="zh-CN"/>
        </w:rPr>
        <w:t>6MB</w:t>
      </w:r>
      <w:r w:rsidR="00326D80">
        <w:rPr>
          <w:rFonts w:eastAsiaTheme="minorEastAsia" w:hint="eastAsia"/>
          <w:color w:val="FF0000"/>
          <w:sz w:val="24"/>
          <w:lang w:eastAsia="zh-CN"/>
        </w:rPr>
        <w:t>）</w:t>
      </w:r>
    </w:p>
    <w:p w14:paraId="037D100E" w14:textId="77777777" w:rsidR="005B5A7C" w:rsidRPr="00007476" w:rsidRDefault="005B5A7C" w:rsidP="00B07B62">
      <w:pPr>
        <w:spacing w:beforeLines="20" w:before="62" w:afterLines="20" w:after="62" w:line="360" w:lineRule="auto"/>
        <w:ind w:firstLineChars="100" w:firstLine="240"/>
        <w:rPr>
          <w:rFonts w:eastAsiaTheme="minorEastAsia"/>
          <w:sz w:val="24"/>
          <w:lang w:eastAsia="zh-CN"/>
        </w:rPr>
      </w:pPr>
      <w:r w:rsidRPr="00007476">
        <w:rPr>
          <w:rFonts w:eastAsiaTheme="minorEastAsia"/>
          <w:sz w:val="24"/>
          <w:lang w:eastAsia="zh-CN"/>
        </w:rPr>
        <w:t>C.</w:t>
      </w:r>
      <w:r w:rsidRPr="00007476">
        <w:rPr>
          <w:rFonts w:eastAsiaTheme="minorEastAsia" w:hint="eastAsia"/>
          <w:sz w:val="24"/>
          <w:lang w:eastAsia="zh-CN"/>
        </w:rPr>
        <w:t>每个存储单元只有唯一的物理地址，但可以有不同的逻辑地址</w:t>
      </w:r>
    </w:p>
    <w:p w14:paraId="6FDD93A5" w14:textId="77777777" w:rsidR="005B5A7C" w:rsidRPr="00007476" w:rsidRDefault="005B5A7C" w:rsidP="00B07B62">
      <w:pPr>
        <w:spacing w:beforeLines="20" w:before="62" w:afterLines="20" w:after="62" w:line="360" w:lineRule="auto"/>
        <w:ind w:firstLineChars="100" w:firstLine="240"/>
        <w:rPr>
          <w:rFonts w:eastAsiaTheme="minorEastAsia"/>
          <w:sz w:val="24"/>
          <w:u w:val="single"/>
          <w:lang w:eastAsia="zh-CN"/>
        </w:rPr>
      </w:pPr>
      <w:r w:rsidRPr="00007476">
        <w:rPr>
          <w:rFonts w:eastAsiaTheme="minorEastAsia"/>
          <w:sz w:val="24"/>
          <w:lang w:eastAsia="zh-CN"/>
        </w:rPr>
        <w:t>D.</w:t>
      </w:r>
      <w:r w:rsidRPr="00007476">
        <w:rPr>
          <w:rFonts w:eastAsiaTheme="minorEastAsia" w:hint="eastAsia"/>
          <w:sz w:val="24"/>
          <w:lang w:eastAsia="zh-CN"/>
        </w:rPr>
        <w:t>在</w:t>
      </w:r>
      <w:r w:rsidRPr="00007476">
        <w:rPr>
          <w:rFonts w:eastAsiaTheme="minorEastAsia"/>
          <w:sz w:val="24"/>
        </w:rPr>
        <w:t>保护模式</w:t>
      </w:r>
      <w:r w:rsidRPr="00007476">
        <w:rPr>
          <w:rFonts w:eastAsiaTheme="minorEastAsia" w:hint="eastAsia"/>
          <w:sz w:val="24"/>
          <w:lang w:eastAsia="zh-CN"/>
        </w:rPr>
        <w:t>存储器寻址中，逻辑地址由选择器和偏移地址两部分组成</w:t>
      </w:r>
    </w:p>
    <w:p w14:paraId="22760160" w14:textId="2082D048" w:rsidR="005B5A7C" w:rsidRPr="00007476" w:rsidRDefault="005B5A7C" w:rsidP="00B07B62">
      <w:pPr>
        <w:pStyle w:val="ListParagraph"/>
        <w:numPr>
          <w:ilvl w:val="0"/>
          <w:numId w:val="17"/>
        </w:numPr>
        <w:spacing w:beforeLines="50" w:before="156" w:afterLines="20" w:after="62" w:line="360" w:lineRule="auto"/>
        <w:ind w:rightChars="526" w:right="1105" w:firstLineChars="0"/>
        <w:rPr>
          <w:rFonts w:eastAsiaTheme="minorEastAsia"/>
          <w:sz w:val="24"/>
        </w:rPr>
      </w:pPr>
      <w:r w:rsidRPr="00007476">
        <w:rPr>
          <w:rFonts w:eastAsiaTheme="minorEastAsia"/>
          <w:sz w:val="24"/>
        </w:rPr>
        <w:t>以下关于宏</w:t>
      </w:r>
      <w:r w:rsidRPr="00007476">
        <w:rPr>
          <w:rFonts w:eastAsiaTheme="minorEastAsia" w:hint="eastAsia"/>
          <w:sz w:val="24"/>
          <w:lang w:eastAsia="zh-CN"/>
        </w:rPr>
        <w:t>调用</w:t>
      </w:r>
      <w:r w:rsidRPr="00007476">
        <w:rPr>
          <w:rFonts w:eastAsiaTheme="minorEastAsia"/>
          <w:sz w:val="24"/>
        </w:rPr>
        <w:t>和子程序</w:t>
      </w:r>
      <w:r w:rsidRPr="00007476">
        <w:rPr>
          <w:rFonts w:eastAsiaTheme="minorEastAsia" w:hint="eastAsia"/>
          <w:sz w:val="24"/>
          <w:lang w:eastAsia="zh-CN"/>
        </w:rPr>
        <w:t>调用工作方式的</w:t>
      </w:r>
      <w:r w:rsidRPr="00007476">
        <w:rPr>
          <w:rFonts w:eastAsiaTheme="minorEastAsia"/>
          <w:sz w:val="24"/>
        </w:rPr>
        <w:t>区别，</w:t>
      </w:r>
      <w:r w:rsidRPr="000B6202">
        <w:rPr>
          <w:rFonts w:eastAsiaTheme="minorEastAsia"/>
          <w:b/>
          <w:bCs/>
          <w:sz w:val="24"/>
        </w:rPr>
        <w:t>描述错误</w:t>
      </w:r>
      <w:r w:rsidRPr="000B6202">
        <w:rPr>
          <w:rFonts w:eastAsiaTheme="minorEastAsia"/>
          <w:sz w:val="24"/>
        </w:rPr>
        <w:t>的是</w:t>
      </w:r>
      <w:r w:rsidR="009C7CB5">
        <w:rPr>
          <w:rFonts w:eastAsiaTheme="minorEastAsia" w:hint="cs"/>
          <w:sz w:val="24"/>
        </w:rPr>
        <w:t xml:space="preserve"> </w:t>
      </w:r>
      <w:r w:rsidRPr="00007476">
        <w:rPr>
          <w:rFonts w:eastAsiaTheme="minorEastAsia"/>
          <w:sz w:val="24"/>
        </w:rPr>
        <w:t xml:space="preserve">( </w:t>
      </w:r>
      <w:r w:rsidR="009C7CB5">
        <w:rPr>
          <w:rFonts w:eastAsiaTheme="minorEastAsia"/>
          <w:sz w:val="24"/>
        </w:rPr>
        <w:t xml:space="preserve"> </w:t>
      </w:r>
      <w:r w:rsidRPr="00007476">
        <w:rPr>
          <w:rFonts w:eastAsiaTheme="minorEastAsia"/>
          <w:sz w:val="24"/>
        </w:rPr>
        <w:t>)</w:t>
      </w:r>
    </w:p>
    <w:p w14:paraId="241F9106" w14:textId="77777777" w:rsidR="005B5A7C" w:rsidRPr="00007476" w:rsidRDefault="005B5A7C" w:rsidP="00B07B62">
      <w:pPr>
        <w:spacing w:beforeLines="20" w:before="62" w:afterLines="20" w:after="62" w:line="360" w:lineRule="auto"/>
        <w:ind w:firstLineChars="100" w:firstLine="240"/>
        <w:rPr>
          <w:rFonts w:eastAsiaTheme="minorEastAsia"/>
          <w:sz w:val="24"/>
          <w:lang w:eastAsia="zh-CN"/>
        </w:rPr>
      </w:pPr>
      <w:r w:rsidRPr="00007476">
        <w:rPr>
          <w:rFonts w:eastAsiaTheme="minorEastAsia"/>
          <w:sz w:val="24"/>
          <w:lang w:eastAsia="zh-CN"/>
        </w:rPr>
        <w:t>A.</w:t>
      </w:r>
      <w:r w:rsidRPr="00007476">
        <w:rPr>
          <w:rFonts w:eastAsiaTheme="minorEastAsia" w:hint="eastAsia"/>
          <w:sz w:val="24"/>
          <w:lang w:eastAsia="zh-CN"/>
        </w:rPr>
        <w:t>宏调用的次数越多则占有的存储空间也就越大</w:t>
      </w:r>
    </w:p>
    <w:p w14:paraId="6A0B6227" w14:textId="2521B328" w:rsidR="005B5A7C" w:rsidRPr="00326D80" w:rsidRDefault="005B5A7C" w:rsidP="00B07B62">
      <w:pPr>
        <w:spacing w:beforeLines="20" w:before="62" w:afterLines="20" w:after="62" w:line="360" w:lineRule="auto"/>
        <w:ind w:firstLineChars="100" w:firstLine="240"/>
        <w:rPr>
          <w:rFonts w:eastAsiaTheme="minorEastAsia"/>
          <w:color w:val="FF0000"/>
          <w:sz w:val="24"/>
          <w:lang w:eastAsia="zh-CN"/>
        </w:rPr>
      </w:pPr>
      <w:r w:rsidRPr="00326D80">
        <w:rPr>
          <w:rFonts w:eastAsiaTheme="minorEastAsia"/>
          <w:color w:val="FF0000"/>
          <w:sz w:val="24"/>
          <w:lang w:eastAsia="zh-CN"/>
        </w:rPr>
        <w:t>B.</w:t>
      </w:r>
      <w:r w:rsidRPr="00326D80">
        <w:rPr>
          <w:rFonts w:eastAsiaTheme="minorEastAsia" w:hint="eastAsia"/>
          <w:color w:val="FF0000"/>
          <w:sz w:val="24"/>
          <w:lang w:eastAsia="zh-CN"/>
        </w:rPr>
        <w:t>子程序调用的次数越多则占有的存储空间也就越大</w:t>
      </w:r>
      <w:r w:rsidR="00326D80">
        <w:rPr>
          <w:rFonts w:eastAsiaTheme="minorEastAsia" w:hint="eastAsia"/>
          <w:color w:val="FF0000"/>
          <w:sz w:val="24"/>
          <w:lang w:eastAsia="zh-CN"/>
        </w:rPr>
        <w:t>（调用不占用存储空间）</w:t>
      </w:r>
    </w:p>
    <w:p w14:paraId="51C15D3D" w14:textId="77777777" w:rsidR="005B5A7C" w:rsidRPr="00007476" w:rsidRDefault="005B5A7C" w:rsidP="00B07B62">
      <w:pPr>
        <w:spacing w:beforeLines="20" w:before="62" w:afterLines="20" w:after="62" w:line="360" w:lineRule="auto"/>
        <w:ind w:firstLineChars="100" w:firstLine="240"/>
        <w:rPr>
          <w:rFonts w:eastAsiaTheme="minorEastAsia"/>
          <w:sz w:val="24"/>
          <w:lang w:eastAsia="zh-CN"/>
        </w:rPr>
      </w:pPr>
      <w:r w:rsidRPr="00007476">
        <w:rPr>
          <w:rFonts w:eastAsiaTheme="minorEastAsia"/>
          <w:sz w:val="24"/>
          <w:lang w:eastAsia="zh-CN"/>
        </w:rPr>
        <w:t>C.</w:t>
      </w:r>
      <w:r w:rsidRPr="00007476">
        <w:rPr>
          <w:rFonts w:eastAsiaTheme="minorEastAsia" w:hint="eastAsia"/>
          <w:sz w:val="24"/>
          <w:lang w:eastAsia="zh-CN"/>
        </w:rPr>
        <w:t>宏调用可进行参数的传递</w:t>
      </w:r>
    </w:p>
    <w:p w14:paraId="0222DCA8" w14:textId="77777777" w:rsidR="005B5A7C" w:rsidRPr="00007476" w:rsidRDefault="005B5A7C" w:rsidP="00B07B62">
      <w:pPr>
        <w:spacing w:beforeLines="20" w:before="62" w:afterLines="20" w:after="62" w:line="360" w:lineRule="auto"/>
        <w:ind w:firstLineChars="100" w:firstLine="240"/>
        <w:rPr>
          <w:rFonts w:eastAsiaTheme="minorEastAsia"/>
          <w:sz w:val="24"/>
          <w:lang w:eastAsia="zh-CN"/>
        </w:rPr>
      </w:pPr>
      <w:r w:rsidRPr="00007476">
        <w:rPr>
          <w:rFonts w:eastAsiaTheme="minorEastAsia"/>
          <w:sz w:val="24"/>
          <w:lang w:eastAsia="zh-CN"/>
        </w:rPr>
        <w:t>D.</w:t>
      </w:r>
      <w:r w:rsidRPr="00007476">
        <w:rPr>
          <w:rFonts w:eastAsiaTheme="minorEastAsia" w:hint="eastAsia"/>
          <w:sz w:val="24"/>
          <w:lang w:eastAsia="zh-CN"/>
        </w:rPr>
        <w:t>子程序调用可进行参数的传递</w:t>
      </w:r>
    </w:p>
    <w:p w14:paraId="0E77D74D" w14:textId="431A247F" w:rsidR="005B5A7C" w:rsidRPr="00007476" w:rsidRDefault="005B5A7C" w:rsidP="00B07B62">
      <w:pPr>
        <w:pStyle w:val="ListParagraph"/>
        <w:numPr>
          <w:ilvl w:val="0"/>
          <w:numId w:val="17"/>
        </w:numPr>
        <w:spacing w:beforeLines="50" w:before="156" w:afterLines="20" w:after="62" w:line="360" w:lineRule="auto"/>
        <w:ind w:rightChars="526" w:right="1105" w:firstLineChars="0"/>
        <w:rPr>
          <w:rFonts w:eastAsiaTheme="minorEastAsia"/>
          <w:sz w:val="24"/>
          <w:lang w:eastAsia="zh-CN"/>
        </w:rPr>
      </w:pPr>
      <w:r w:rsidRPr="00007476">
        <w:rPr>
          <w:rFonts w:eastAsiaTheme="minorEastAsia"/>
          <w:sz w:val="24"/>
          <w:lang w:eastAsia="zh-CN"/>
        </w:rPr>
        <w:t>以下说法</w:t>
      </w:r>
      <w:r w:rsidRPr="00007476">
        <w:rPr>
          <w:rFonts w:eastAsiaTheme="minorEastAsia"/>
          <w:b/>
          <w:sz w:val="24"/>
          <w:lang w:eastAsia="zh-CN"/>
        </w:rPr>
        <w:t>不正确</w:t>
      </w:r>
      <w:r w:rsidRPr="00007476">
        <w:rPr>
          <w:rFonts w:eastAsiaTheme="minorEastAsia"/>
          <w:sz w:val="24"/>
          <w:lang w:eastAsia="zh-CN"/>
        </w:rPr>
        <w:t>的是（</w:t>
      </w:r>
      <w:r w:rsidR="009C7CB5">
        <w:rPr>
          <w:rFonts w:eastAsiaTheme="minorEastAsia"/>
          <w:sz w:val="24"/>
          <w:lang w:eastAsia="zh-CN"/>
        </w:rPr>
        <w:t xml:space="preserve"> </w:t>
      </w:r>
      <w:r w:rsidRPr="00007476">
        <w:rPr>
          <w:rFonts w:eastAsiaTheme="minorEastAsia"/>
          <w:sz w:val="24"/>
          <w:lang w:eastAsia="zh-CN"/>
        </w:rPr>
        <w:t>）</w:t>
      </w:r>
    </w:p>
    <w:p w14:paraId="268B5648" w14:textId="78DEB203" w:rsidR="005B5A7C" w:rsidRPr="00326D80" w:rsidRDefault="005B5A7C" w:rsidP="00B07B62">
      <w:pPr>
        <w:pStyle w:val="ListParagraph"/>
        <w:numPr>
          <w:ilvl w:val="0"/>
          <w:numId w:val="21"/>
        </w:numPr>
        <w:spacing w:beforeLines="20" w:before="62" w:afterLines="20" w:after="62" w:line="360" w:lineRule="auto"/>
        <w:ind w:firstLineChars="0"/>
        <w:rPr>
          <w:rFonts w:eastAsiaTheme="minorEastAsia"/>
          <w:color w:val="FF0000"/>
          <w:sz w:val="24"/>
          <w:lang w:eastAsia="zh-CN"/>
        </w:rPr>
      </w:pPr>
      <w:proofErr w:type="gramStart"/>
      <w:r w:rsidRPr="00326D80">
        <w:rPr>
          <w:rFonts w:eastAsiaTheme="minorEastAsia" w:hint="eastAsia"/>
          <w:color w:val="FF0000"/>
          <w:sz w:val="24"/>
          <w:lang w:eastAsia="zh-CN"/>
        </w:rPr>
        <w:t>伪操作</w:t>
      </w:r>
      <w:proofErr w:type="gramEnd"/>
      <w:r w:rsidRPr="00326D80">
        <w:rPr>
          <w:rFonts w:eastAsiaTheme="minorEastAsia" w:hint="eastAsia"/>
          <w:color w:val="FF0000"/>
          <w:sz w:val="24"/>
          <w:lang w:eastAsia="zh-CN"/>
        </w:rPr>
        <w:t>是在程序运行期间由计算机来执行的</w:t>
      </w:r>
      <w:r w:rsidR="002F4EBC">
        <w:rPr>
          <w:rFonts w:eastAsiaTheme="minorEastAsia" w:hint="eastAsia"/>
          <w:color w:val="FF0000"/>
          <w:sz w:val="24"/>
          <w:lang w:eastAsia="zh-CN"/>
        </w:rPr>
        <w:t>（</w:t>
      </w:r>
      <w:r w:rsidR="002F4EBC" w:rsidRPr="002F4EBC">
        <w:rPr>
          <w:rFonts w:eastAsiaTheme="minorEastAsia" w:hint="eastAsia"/>
          <w:color w:val="FF0000"/>
          <w:sz w:val="24"/>
          <w:lang w:eastAsia="zh-CN"/>
        </w:rPr>
        <w:t>不在程序运行期间由计算机来执行；而在汇编程序对源程序汇编期间由汇编程序处理</w:t>
      </w:r>
      <w:r w:rsidR="002F4EBC">
        <w:rPr>
          <w:rFonts w:eastAsiaTheme="minorEastAsia" w:hint="eastAsia"/>
          <w:color w:val="FF0000"/>
          <w:sz w:val="24"/>
          <w:lang w:eastAsia="zh-CN"/>
        </w:rPr>
        <w:t>）</w:t>
      </w:r>
    </w:p>
    <w:p w14:paraId="4A79C034" w14:textId="77777777" w:rsidR="005B5A7C" w:rsidRPr="00007476" w:rsidRDefault="005B5A7C" w:rsidP="00B07B62">
      <w:pPr>
        <w:pStyle w:val="ListParagraph"/>
        <w:numPr>
          <w:ilvl w:val="0"/>
          <w:numId w:val="21"/>
        </w:numPr>
        <w:spacing w:beforeLines="20" w:before="62" w:afterLines="20" w:after="62" w:line="360" w:lineRule="auto"/>
        <w:ind w:firstLineChars="0"/>
        <w:rPr>
          <w:rFonts w:eastAsiaTheme="minorEastAsia"/>
          <w:sz w:val="24"/>
          <w:lang w:eastAsia="zh-CN"/>
        </w:rPr>
      </w:pPr>
      <w:r w:rsidRPr="00007476">
        <w:rPr>
          <w:rFonts w:eastAsiaTheme="minorEastAsia"/>
          <w:sz w:val="24"/>
          <w:lang w:eastAsia="zh-CN"/>
        </w:rPr>
        <w:t>EQU</w:t>
      </w:r>
      <w:r w:rsidRPr="00007476">
        <w:rPr>
          <w:rFonts w:eastAsiaTheme="minorEastAsia"/>
          <w:sz w:val="24"/>
          <w:lang w:eastAsia="zh-CN"/>
        </w:rPr>
        <w:t>伪</w:t>
      </w:r>
      <w:r w:rsidRPr="00007476">
        <w:rPr>
          <w:rFonts w:eastAsiaTheme="minorEastAsia" w:hint="eastAsia"/>
          <w:sz w:val="24"/>
          <w:lang w:eastAsia="zh-CN"/>
        </w:rPr>
        <w:t>操作中的表达式名是不允许重复定义的</w:t>
      </w:r>
    </w:p>
    <w:p w14:paraId="3BCF5FA3" w14:textId="77777777" w:rsidR="005B5A7C" w:rsidRPr="00007476" w:rsidRDefault="005B5A7C" w:rsidP="00B07B62">
      <w:pPr>
        <w:pStyle w:val="ListParagraph"/>
        <w:numPr>
          <w:ilvl w:val="0"/>
          <w:numId w:val="21"/>
        </w:numPr>
        <w:spacing w:beforeLines="20" w:before="62" w:afterLines="20" w:after="62" w:line="360" w:lineRule="auto"/>
        <w:ind w:firstLineChars="0"/>
        <w:rPr>
          <w:rFonts w:eastAsiaTheme="minorEastAsia"/>
          <w:sz w:val="24"/>
          <w:lang w:eastAsia="zh-CN"/>
        </w:rPr>
      </w:pPr>
      <w:r w:rsidRPr="00007476">
        <w:rPr>
          <w:rFonts w:eastAsiaTheme="minorEastAsia" w:hint="eastAsia"/>
          <w:sz w:val="24"/>
          <w:lang w:eastAsia="zh-CN"/>
        </w:rPr>
        <w:t>标号在代码段中定义，变量在数据段或附加段中定义</w:t>
      </w:r>
    </w:p>
    <w:p w14:paraId="1D94B467" w14:textId="77777777" w:rsidR="005B5A7C" w:rsidRPr="00007476" w:rsidRDefault="005B5A7C" w:rsidP="00B07B62">
      <w:pPr>
        <w:pStyle w:val="ListParagraph"/>
        <w:numPr>
          <w:ilvl w:val="0"/>
          <w:numId w:val="21"/>
        </w:numPr>
        <w:spacing w:beforeLines="20" w:before="62" w:afterLines="20" w:after="62" w:line="360" w:lineRule="auto"/>
        <w:ind w:firstLineChars="0"/>
        <w:rPr>
          <w:rFonts w:eastAsiaTheme="minorEastAsia"/>
          <w:sz w:val="24"/>
          <w:lang w:eastAsia="zh-CN"/>
        </w:rPr>
      </w:pPr>
      <w:r w:rsidRPr="00007476">
        <w:rPr>
          <w:rFonts w:eastAsiaTheme="minorEastAsia" w:hint="eastAsia"/>
          <w:sz w:val="24"/>
          <w:lang w:eastAsia="zh-CN"/>
        </w:rPr>
        <w:t>DMA</w:t>
      </w:r>
      <w:r w:rsidRPr="00007476">
        <w:rPr>
          <w:rFonts w:eastAsiaTheme="minorEastAsia" w:hint="eastAsia"/>
          <w:sz w:val="24"/>
          <w:lang w:eastAsia="zh-CN"/>
        </w:rPr>
        <w:t>方式能使</w:t>
      </w:r>
      <w:r w:rsidRPr="00007476">
        <w:rPr>
          <w:rFonts w:eastAsiaTheme="minorEastAsia" w:hint="eastAsia"/>
          <w:sz w:val="24"/>
          <w:lang w:eastAsia="zh-CN"/>
        </w:rPr>
        <w:t>I/O</w:t>
      </w:r>
      <w:r w:rsidRPr="00007476">
        <w:rPr>
          <w:rFonts w:eastAsiaTheme="minorEastAsia" w:hint="eastAsia"/>
          <w:sz w:val="24"/>
          <w:lang w:eastAsia="zh-CN"/>
        </w:rPr>
        <w:t>设备直接和存储器进行成批数据的快速传送</w:t>
      </w:r>
    </w:p>
    <w:p w14:paraId="6CD99221" w14:textId="0672EA16" w:rsidR="005B5A7C" w:rsidRPr="00007476" w:rsidRDefault="005B5A7C" w:rsidP="00B07B62">
      <w:pPr>
        <w:pStyle w:val="ListParagraph"/>
        <w:numPr>
          <w:ilvl w:val="0"/>
          <w:numId w:val="17"/>
        </w:numPr>
        <w:spacing w:beforeLines="50" w:before="156" w:afterLines="20" w:after="62" w:line="360" w:lineRule="auto"/>
        <w:ind w:rightChars="526" w:right="1105" w:firstLineChars="0"/>
        <w:rPr>
          <w:rFonts w:eastAsiaTheme="minorEastAsia"/>
          <w:sz w:val="24"/>
        </w:rPr>
      </w:pPr>
      <w:r w:rsidRPr="00007476">
        <w:rPr>
          <w:rFonts w:eastAsiaTheme="minorEastAsia" w:hint="eastAsia"/>
          <w:sz w:val="24"/>
          <w:lang w:eastAsia="zh-CN"/>
        </w:rPr>
        <w:t>以下指令使用</w:t>
      </w:r>
      <w:r w:rsidRPr="00007476">
        <w:rPr>
          <w:rFonts w:eastAsiaTheme="minorEastAsia" w:hint="eastAsia"/>
          <w:b/>
          <w:sz w:val="24"/>
          <w:lang w:eastAsia="zh-CN"/>
        </w:rPr>
        <w:t>错误</w:t>
      </w:r>
      <w:r w:rsidRPr="00007476">
        <w:rPr>
          <w:rFonts w:eastAsiaTheme="minorEastAsia" w:hint="eastAsia"/>
          <w:sz w:val="24"/>
          <w:lang w:eastAsia="zh-CN"/>
        </w:rPr>
        <w:t>的是</w:t>
      </w:r>
      <w:r w:rsidRPr="00007476">
        <w:rPr>
          <w:rFonts w:eastAsiaTheme="minorEastAsia"/>
          <w:sz w:val="24"/>
        </w:rPr>
        <w:t>（</w:t>
      </w:r>
      <w:r w:rsidR="009C7CB5">
        <w:rPr>
          <w:rFonts w:eastAsiaTheme="minorEastAsia"/>
          <w:sz w:val="24"/>
          <w:lang w:eastAsia="zh-CN"/>
        </w:rPr>
        <w:t xml:space="preserve"> </w:t>
      </w:r>
      <w:r w:rsidRPr="00007476">
        <w:rPr>
          <w:rFonts w:eastAsiaTheme="minorEastAsia"/>
          <w:sz w:val="24"/>
        </w:rPr>
        <w:t>）</w:t>
      </w:r>
    </w:p>
    <w:p w14:paraId="71C7FD76" w14:textId="1E1A395D" w:rsidR="005B5A7C" w:rsidRPr="00007476" w:rsidRDefault="005B5A7C" w:rsidP="00B07B62">
      <w:pPr>
        <w:spacing w:beforeLines="20" w:before="62" w:afterLines="20" w:after="62" w:line="360" w:lineRule="auto"/>
        <w:ind w:firstLineChars="100" w:firstLine="240"/>
        <w:rPr>
          <w:rFonts w:eastAsiaTheme="minorEastAsia"/>
          <w:sz w:val="24"/>
          <w:lang w:eastAsia="zh-CN"/>
        </w:rPr>
      </w:pPr>
      <w:proofErr w:type="gramStart"/>
      <w:r w:rsidRPr="00EA4522">
        <w:rPr>
          <w:rFonts w:eastAsiaTheme="minorEastAsia"/>
          <w:color w:val="FF0000"/>
          <w:sz w:val="24"/>
          <w:lang w:eastAsia="zh-CN"/>
        </w:rPr>
        <w:t>A .</w:t>
      </w:r>
      <w:proofErr w:type="gramEnd"/>
      <w:r w:rsidRPr="00EA4522">
        <w:rPr>
          <w:rFonts w:eastAsiaTheme="minorEastAsia"/>
          <w:color w:val="FF0000"/>
          <w:sz w:val="24"/>
        </w:rPr>
        <w:t xml:space="preserve"> MOV </w:t>
      </w:r>
      <w:r w:rsidRPr="00EA4522">
        <w:rPr>
          <w:rFonts w:eastAsiaTheme="minorEastAsia" w:hint="eastAsia"/>
          <w:color w:val="FF0000"/>
          <w:sz w:val="24"/>
          <w:lang w:eastAsia="zh-CN"/>
        </w:rPr>
        <w:t>DS, DATA_SEG</w:t>
      </w:r>
      <w:r w:rsidR="00EA4522">
        <w:rPr>
          <w:rFonts w:eastAsiaTheme="minorEastAsia" w:hint="eastAsia"/>
          <w:color w:val="FF0000"/>
          <w:sz w:val="24"/>
          <w:lang w:eastAsia="zh-CN"/>
        </w:rPr>
        <w:t>（要存入寄存器）</w:t>
      </w:r>
      <w:r w:rsidRPr="00007476">
        <w:rPr>
          <w:rFonts w:eastAsiaTheme="minorEastAsia" w:hint="eastAsia"/>
          <w:sz w:val="24"/>
          <w:lang w:eastAsia="zh-CN"/>
        </w:rPr>
        <w:t xml:space="preserve"> </w:t>
      </w:r>
      <w:r w:rsidRPr="00007476">
        <w:rPr>
          <w:rFonts w:eastAsiaTheme="minorEastAsia"/>
          <w:sz w:val="24"/>
          <w:lang w:eastAsia="zh-CN"/>
        </w:rPr>
        <w:t xml:space="preserve"> </w:t>
      </w:r>
      <w:r w:rsidRPr="00007476">
        <w:rPr>
          <w:rFonts w:eastAsiaTheme="minorEastAsia" w:hint="eastAsia"/>
          <w:sz w:val="24"/>
          <w:lang w:eastAsia="zh-CN"/>
        </w:rPr>
        <w:t xml:space="preserve">                   </w:t>
      </w:r>
      <w:proofErr w:type="gramStart"/>
      <w:r w:rsidRPr="00007476">
        <w:rPr>
          <w:rFonts w:eastAsiaTheme="minorEastAsia"/>
          <w:sz w:val="24"/>
          <w:lang w:eastAsia="zh-CN"/>
        </w:rPr>
        <w:t>B .</w:t>
      </w:r>
      <w:proofErr w:type="gramEnd"/>
      <w:r w:rsidRPr="00007476">
        <w:rPr>
          <w:rFonts w:eastAsiaTheme="minorEastAsia" w:hint="eastAsia"/>
          <w:sz w:val="24"/>
          <w:lang w:eastAsia="zh-CN"/>
        </w:rPr>
        <w:t xml:space="preserve"> MOV</w:t>
      </w:r>
      <w:r w:rsidRPr="00007476">
        <w:rPr>
          <w:rFonts w:eastAsiaTheme="minorEastAsia"/>
          <w:sz w:val="24"/>
        </w:rPr>
        <w:t xml:space="preserve"> </w:t>
      </w:r>
      <w:r w:rsidRPr="00007476">
        <w:rPr>
          <w:rFonts w:eastAsiaTheme="minorEastAsia" w:hint="eastAsia"/>
          <w:sz w:val="24"/>
          <w:lang w:eastAsia="zh-CN"/>
        </w:rPr>
        <w:t>DS, AX</w:t>
      </w:r>
      <w:r w:rsidRPr="00007476">
        <w:rPr>
          <w:rFonts w:eastAsiaTheme="minorEastAsia"/>
          <w:sz w:val="24"/>
          <w:lang w:eastAsia="zh-CN"/>
        </w:rPr>
        <w:t xml:space="preserve">  </w:t>
      </w:r>
    </w:p>
    <w:p w14:paraId="20539347" w14:textId="77777777" w:rsidR="005B5A7C" w:rsidRPr="00007476" w:rsidRDefault="005B5A7C" w:rsidP="00B07B62">
      <w:pPr>
        <w:spacing w:beforeLines="20" w:before="62" w:afterLines="20" w:after="62" w:line="360" w:lineRule="auto"/>
        <w:ind w:firstLineChars="100" w:firstLine="240"/>
        <w:rPr>
          <w:rFonts w:eastAsiaTheme="minorEastAsia"/>
          <w:sz w:val="24"/>
        </w:rPr>
      </w:pPr>
      <w:r w:rsidRPr="00007476">
        <w:rPr>
          <w:rFonts w:eastAsiaTheme="minorEastAsia"/>
          <w:sz w:val="24"/>
          <w:lang w:eastAsia="zh-CN"/>
        </w:rPr>
        <w:t>C.</w:t>
      </w:r>
      <w:r w:rsidRPr="00007476">
        <w:rPr>
          <w:rFonts w:eastAsiaTheme="minorEastAsia" w:hint="eastAsia"/>
          <w:sz w:val="24"/>
          <w:lang w:eastAsia="zh-CN"/>
        </w:rPr>
        <w:t xml:space="preserve"> MOV</w:t>
      </w:r>
      <w:r w:rsidRPr="00007476">
        <w:rPr>
          <w:rFonts w:eastAsiaTheme="minorEastAsia"/>
          <w:sz w:val="24"/>
        </w:rPr>
        <w:t xml:space="preserve"> A</w:t>
      </w:r>
      <w:r w:rsidRPr="00007476">
        <w:rPr>
          <w:rFonts w:eastAsiaTheme="minorEastAsia" w:hint="eastAsia"/>
          <w:sz w:val="24"/>
          <w:lang w:eastAsia="zh-CN"/>
        </w:rPr>
        <w:t xml:space="preserve">L, </w:t>
      </w:r>
      <w:r w:rsidRPr="00007476">
        <w:rPr>
          <w:rFonts w:eastAsiaTheme="minorEastAsia"/>
          <w:sz w:val="24"/>
          <w:lang w:eastAsia="zh-CN"/>
        </w:rPr>
        <w:t>’</w:t>
      </w:r>
      <w:r w:rsidRPr="00007476">
        <w:rPr>
          <w:rFonts w:eastAsiaTheme="minorEastAsia" w:hint="eastAsia"/>
          <w:sz w:val="24"/>
          <w:lang w:eastAsia="zh-CN"/>
        </w:rPr>
        <w:t>E</w:t>
      </w:r>
      <w:r w:rsidRPr="00007476">
        <w:rPr>
          <w:rFonts w:eastAsiaTheme="minorEastAsia"/>
          <w:sz w:val="24"/>
          <w:lang w:eastAsia="zh-CN"/>
        </w:rPr>
        <w:t xml:space="preserve">’  </w:t>
      </w:r>
      <w:r w:rsidRPr="00007476">
        <w:rPr>
          <w:rFonts w:eastAsiaTheme="minorEastAsia" w:hint="eastAsia"/>
          <w:sz w:val="24"/>
          <w:lang w:eastAsia="zh-CN"/>
        </w:rPr>
        <w:t xml:space="preserve">                           </w:t>
      </w:r>
      <w:r w:rsidRPr="00007476">
        <w:rPr>
          <w:rFonts w:eastAsiaTheme="minorEastAsia"/>
          <w:sz w:val="24"/>
          <w:lang w:eastAsia="zh-CN"/>
        </w:rPr>
        <w:t xml:space="preserve">D. </w:t>
      </w:r>
      <w:r w:rsidRPr="00007476">
        <w:rPr>
          <w:rFonts w:eastAsiaTheme="minorEastAsia" w:hint="eastAsia"/>
          <w:sz w:val="24"/>
          <w:lang w:eastAsia="zh-CN"/>
        </w:rPr>
        <w:t>MOV BX, OFFSET TABLE</w:t>
      </w:r>
    </w:p>
    <w:p w14:paraId="4145C490" w14:textId="4D1A6663" w:rsidR="005B5A7C" w:rsidRPr="00661F0C" w:rsidRDefault="005B5A7C" w:rsidP="00B07B62">
      <w:pPr>
        <w:pStyle w:val="ListParagraph"/>
        <w:numPr>
          <w:ilvl w:val="0"/>
          <w:numId w:val="17"/>
        </w:numPr>
        <w:spacing w:beforeLines="50" w:before="156" w:afterLines="20" w:after="62" w:line="360" w:lineRule="auto"/>
        <w:ind w:rightChars="526" w:right="1105" w:firstLineChars="0"/>
        <w:rPr>
          <w:rFonts w:eastAsiaTheme="minorEastAsia"/>
          <w:sz w:val="24"/>
        </w:rPr>
      </w:pPr>
      <w:r w:rsidRPr="00007476">
        <w:rPr>
          <w:rFonts w:eastAsiaTheme="minorEastAsia"/>
          <w:sz w:val="24"/>
        </w:rPr>
        <w:t>下面指令序列测试</w:t>
      </w:r>
      <w:r w:rsidRPr="00007476">
        <w:rPr>
          <w:rFonts w:eastAsiaTheme="minorEastAsia"/>
          <w:sz w:val="24"/>
        </w:rPr>
        <w:t>EBX</w:t>
      </w:r>
      <w:r w:rsidRPr="00007476">
        <w:rPr>
          <w:rFonts w:eastAsiaTheme="minorEastAsia"/>
          <w:sz w:val="24"/>
        </w:rPr>
        <w:t>中的数是否为</w:t>
      </w:r>
      <w:r w:rsidRPr="00007476">
        <w:rPr>
          <w:rFonts w:eastAsiaTheme="minorEastAsia" w:hint="eastAsia"/>
          <w:sz w:val="24"/>
          <w:lang w:eastAsia="zh-CN"/>
        </w:rPr>
        <w:t>奇</w:t>
      </w:r>
      <w:r w:rsidRPr="00007476">
        <w:rPr>
          <w:rFonts w:eastAsiaTheme="minorEastAsia"/>
          <w:sz w:val="24"/>
        </w:rPr>
        <w:t>数，若为</w:t>
      </w:r>
      <w:r w:rsidRPr="00007476">
        <w:rPr>
          <w:rFonts w:eastAsiaTheme="minorEastAsia" w:hint="eastAsia"/>
          <w:sz w:val="24"/>
          <w:lang w:eastAsia="zh-CN"/>
        </w:rPr>
        <w:t>奇</w:t>
      </w:r>
      <w:r w:rsidRPr="00007476">
        <w:rPr>
          <w:rFonts w:eastAsiaTheme="minorEastAsia"/>
          <w:sz w:val="24"/>
        </w:rPr>
        <w:t>数则转移至</w:t>
      </w:r>
      <w:r w:rsidRPr="00007476">
        <w:rPr>
          <w:rFonts w:eastAsiaTheme="minorEastAsia"/>
          <w:sz w:val="24"/>
        </w:rPr>
        <w:t>NEXT</w:t>
      </w:r>
      <w:r w:rsidRPr="00007476">
        <w:rPr>
          <w:rFonts w:eastAsiaTheme="minorEastAsia"/>
          <w:sz w:val="24"/>
        </w:rPr>
        <w:t>处，则横线处的转移指令应为（</w:t>
      </w:r>
      <w:r w:rsidR="009C7CB5">
        <w:rPr>
          <w:rFonts w:eastAsiaTheme="minorEastAsia"/>
          <w:sz w:val="24"/>
          <w:lang w:eastAsia="zh-CN"/>
        </w:rPr>
        <w:t xml:space="preserve"> </w:t>
      </w:r>
      <w:r w:rsidRPr="00661F0C">
        <w:rPr>
          <w:rFonts w:eastAsiaTheme="minorEastAsia"/>
          <w:sz w:val="24"/>
        </w:rPr>
        <w:t>）</w:t>
      </w:r>
    </w:p>
    <w:p w14:paraId="2C92A3E0" w14:textId="77777777" w:rsidR="005B5A7C" w:rsidRPr="00007476" w:rsidRDefault="005B5A7C" w:rsidP="00B07B62">
      <w:pPr>
        <w:spacing w:beforeLines="20" w:before="62" w:afterLines="20" w:after="62" w:line="360" w:lineRule="auto"/>
        <w:ind w:firstLineChars="100" w:firstLine="240"/>
        <w:rPr>
          <w:rFonts w:eastAsiaTheme="minorEastAsia"/>
          <w:sz w:val="24"/>
        </w:rPr>
      </w:pPr>
      <w:r w:rsidRPr="00007476">
        <w:rPr>
          <w:rFonts w:eastAsiaTheme="minorEastAsia"/>
          <w:sz w:val="24"/>
        </w:rPr>
        <w:t>TEST EBX</w:t>
      </w:r>
      <w:r w:rsidRPr="00007476">
        <w:rPr>
          <w:rFonts w:eastAsiaTheme="minorEastAsia"/>
          <w:sz w:val="24"/>
        </w:rPr>
        <w:t>，</w:t>
      </w:r>
      <w:r w:rsidRPr="00007476">
        <w:rPr>
          <w:rFonts w:eastAsiaTheme="minorEastAsia"/>
          <w:sz w:val="24"/>
        </w:rPr>
        <w:t>01H</w:t>
      </w:r>
    </w:p>
    <w:p w14:paraId="10A5A0DE" w14:textId="77777777" w:rsidR="005B5A7C" w:rsidRPr="00007476" w:rsidRDefault="005B5A7C" w:rsidP="00B07B62">
      <w:pPr>
        <w:spacing w:beforeLines="20" w:before="62" w:afterLines="20" w:after="62" w:line="360" w:lineRule="auto"/>
        <w:ind w:firstLineChars="100" w:firstLine="240"/>
        <w:rPr>
          <w:rFonts w:eastAsiaTheme="minorEastAsia"/>
          <w:sz w:val="24"/>
        </w:rPr>
      </w:pPr>
      <w:r w:rsidRPr="00007476">
        <w:rPr>
          <w:rFonts w:eastAsiaTheme="minorEastAsia"/>
          <w:sz w:val="24"/>
        </w:rPr>
        <w:t>＿＿＿＿＿＿</w:t>
      </w:r>
      <w:r w:rsidRPr="00007476">
        <w:rPr>
          <w:rFonts w:eastAsiaTheme="minorEastAsia"/>
          <w:sz w:val="24"/>
        </w:rPr>
        <w:t xml:space="preserve">  NEXT</w:t>
      </w:r>
    </w:p>
    <w:p w14:paraId="3D192BFB" w14:textId="77777777" w:rsidR="005B5A7C" w:rsidRPr="00007476" w:rsidRDefault="005B5A7C" w:rsidP="00B07B62">
      <w:pPr>
        <w:spacing w:beforeLines="20" w:before="62" w:afterLines="20" w:after="62" w:line="360" w:lineRule="auto"/>
        <w:ind w:firstLineChars="100" w:firstLine="240"/>
        <w:rPr>
          <w:rFonts w:eastAsiaTheme="minorEastAsia"/>
          <w:sz w:val="24"/>
        </w:rPr>
      </w:pPr>
      <w:r w:rsidRPr="00007476">
        <w:rPr>
          <w:rFonts w:eastAsiaTheme="minorEastAsia"/>
          <w:sz w:val="24"/>
          <w:lang w:eastAsia="zh-CN"/>
        </w:rPr>
        <w:t>A.</w:t>
      </w:r>
      <w:r w:rsidRPr="00007476">
        <w:rPr>
          <w:rFonts w:eastAsiaTheme="minorEastAsia"/>
          <w:sz w:val="24"/>
        </w:rPr>
        <w:t xml:space="preserve"> JN</w:t>
      </w:r>
      <w:r w:rsidRPr="00007476">
        <w:rPr>
          <w:rFonts w:eastAsiaTheme="minorEastAsia" w:hint="eastAsia"/>
          <w:sz w:val="24"/>
          <w:lang w:eastAsia="zh-CN"/>
        </w:rPr>
        <w:t>Z</w:t>
      </w:r>
      <w:r w:rsidRPr="00007476">
        <w:rPr>
          <w:rFonts w:eastAsiaTheme="minorEastAsia"/>
          <w:sz w:val="24"/>
        </w:rPr>
        <w:t xml:space="preserve">   </w:t>
      </w:r>
      <w:r w:rsidRPr="00007476">
        <w:rPr>
          <w:rFonts w:eastAsiaTheme="minorEastAsia"/>
          <w:sz w:val="24"/>
          <w:lang w:eastAsia="zh-CN"/>
        </w:rPr>
        <w:t>B.</w:t>
      </w:r>
      <w:proofErr w:type="gramStart"/>
      <w:r w:rsidRPr="00007476">
        <w:rPr>
          <w:rFonts w:eastAsiaTheme="minorEastAsia"/>
          <w:sz w:val="24"/>
        </w:rPr>
        <w:t>J</w:t>
      </w:r>
      <w:r w:rsidRPr="00007476">
        <w:rPr>
          <w:rFonts w:eastAsiaTheme="minorEastAsia" w:hint="eastAsia"/>
          <w:sz w:val="24"/>
          <w:lang w:eastAsia="zh-CN"/>
        </w:rPr>
        <w:t>E</w:t>
      </w:r>
      <w:r w:rsidRPr="00007476">
        <w:rPr>
          <w:rFonts w:eastAsiaTheme="minorEastAsia"/>
          <w:sz w:val="24"/>
        </w:rPr>
        <w:t xml:space="preserve">  </w:t>
      </w:r>
      <w:r w:rsidRPr="00007476">
        <w:rPr>
          <w:rFonts w:eastAsiaTheme="minorEastAsia"/>
          <w:sz w:val="24"/>
          <w:lang w:eastAsia="zh-CN"/>
        </w:rPr>
        <w:t>C.</w:t>
      </w:r>
      <w:proofErr w:type="gramEnd"/>
      <w:r w:rsidRPr="00007476">
        <w:rPr>
          <w:rFonts w:eastAsiaTheme="minorEastAsia"/>
          <w:sz w:val="24"/>
        </w:rPr>
        <w:t xml:space="preserve"> JNS  </w:t>
      </w:r>
      <w:r w:rsidRPr="00007476">
        <w:rPr>
          <w:rFonts w:eastAsiaTheme="minorEastAsia"/>
          <w:sz w:val="24"/>
          <w:lang w:eastAsia="zh-CN"/>
        </w:rPr>
        <w:t>D.</w:t>
      </w:r>
      <w:r w:rsidRPr="00007476">
        <w:rPr>
          <w:rFonts w:eastAsiaTheme="minorEastAsia"/>
          <w:sz w:val="24"/>
        </w:rPr>
        <w:t xml:space="preserve"> JNC</w:t>
      </w:r>
    </w:p>
    <w:p w14:paraId="09B91307" w14:textId="6F176645" w:rsidR="005B5A7C" w:rsidRDefault="005B5A7C" w:rsidP="00B07B62">
      <w:pPr>
        <w:pStyle w:val="ListParagraph"/>
        <w:numPr>
          <w:ilvl w:val="0"/>
          <w:numId w:val="17"/>
        </w:numPr>
        <w:spacing w:beforeLines="50" w:before="156" w:afterLines="20" w:after="62" w:line="360" w:lineRule="auto"/>
        <w:ind w:rightChars="526" w:right="1105" w:firstLineChars="0"/>
        <w:rPr>
          <w:rFonts w:eastAsiaTheme="minorEastAsia"/>
          <w:sz w:val="24"/>
        </w:rPr>
      </w:pPr>
      <w:r w:rsidRPr="00007476">
        <w:rPr>
          <w:rFonts w:eastAsiaTheme="minorEastAsia"/>
          <w:sz w:val="24"/>
        </w:rPr>
        <w:t>重复前缀指令</w:t>
      </w:r>
      <w:r w:rsidRPr="00EA4522">
        <w:rPr>
          <w:rFonts w:eastAsiaTheme="minorEastAsia"/>
          <w:color w:val="FF0000"/>
          <w:sz w:val="24"/>
        </w:rPr>
        <w:t>REPE/REPZ</w:t>
      </w:r>
      <w:r w:rsidRPr="00007476">
        <w:rPr>
          <w:rFonts w:eastAsiaTheme="minorEastAsia"/>
          <w:sz w:val="24"/>
        </w:rPr>
        <w:t>重复执行串操作的条件是（</w:t>
      </w:r>
      <w:r w:rsidR="009C7CB5">
        <w:rPr>
          <w:rFonts w:eastAsiaTheme="minorEastAsia"/>
          <w:sz w:val="24"/>
          <w:lang w:eastAsia="zh-CN"/>
        </w:rPr>
        <w:t xml:space="preserve"> </w:t>
      </w:r>
      <w:r w:rsidRPr="00007476">
        <w:rPr>
          <w:rFonts w:eastAsiaTheme="minorEastAsia"/>
          <w:sz w:val="24"/>
        </w:rPr>
        <w:t>）</w:t>
      </w:r>
    </w:p>
    <w:p w14:paraId="6FBB5BD3" w14:textId="36C64D99" w:rsidR="00EA4522" w:rsidRPr="00EA4522" w:rsidRDefault="00EA4522" w:rsidP="00EA4522">
      <w:pPr>
        <w:pStyle w:val="ListParagraph"/>
        <w:spacing w:beforeLines="50" w:before="156" w:afterLines="20" w:after="62" w:line="360" w:lineRule="auto"/>
        <w:ind w:left="420" w:rightChars="526" w:right="1105" w:firstLineChars="0" w:firstLine="0"/>
        <w:rPr>
          <w:rFonts w:eastAsiaTheme="minorEastAsia"/>
          <w:color w:val="FF0000"/>
          <w:sz w:val="24"/>
        </w:rPr>
      </w:pPr>
      <w:r w:rsidRPr="00EA4522">
        <w:rPr>
          <w:rFonts w:eastAsiaTheme="minorEastAsia"/>
          <w:color w:val="FF0000"/>
          <w:sz w:val="24"/>
        </w:rPr>
        <w:t>REPE/REPZ</w:t>
      </w:r>
      <w:r w:rsidRPr="00EA4522">
        <w:rPr>
          <w:rFonts w:eastAsiaTheme="minorEastAsia" w:hint="eastAsia"/>
          <w:color w:val="FF0000"/>
          <w:sz w:val="24"/>
          <w:lang w:eastAsia="zh-CN"/>
        </w:rPr>
        <w:t>（相等</w:t>
      </w:r>
      <w:r w:rsidRPr="00EA4522">
        <w:rPr>
          <w:rFonts w:eastAsiaTheme="minorEastAsia" w:hint="eastAsia"/>
          <w:color w:val="FF0000"/>
          <w:sz w:val="24"/>
          <w:lang w:eastAsia="zh-CN"/>
        </w:rPr>
        <w:t>/</w:t>
      </w:r>
      <w:r w:rsidRPr="00EA4522">
        <w:rPr>
          <w:rFonts w:eastAsiaTheme="minorEastAsia" w:hint="eastAsia"/>
          <w:color w:val="FF0000"/>
          <w:sz w:val="24"/>
          <w:lang w:eastAsia="zh-CN"/>
        </w:rPr>
        <w:t>为</w:t>
      </w:r>
      <w:r w:rsidRPr="00EA4522">
        <w:rPr>
          <w:rFonts w:eastAsiaTheme="minorEastAsia" w:hint="eastAsia"/>
          <w:color w:val="FF0000"/>
          <w:sz w:val="24"/>
          <w:lang w:eastAsia="zh-CN"/>
        </w:rPr>
        <w:t>0</w:t>
      </w:r>
      <w:r w:rsidRPr="00EA4522">
        <w:rPr>
          <w:rFonts w:eastAsiaTheme="minorEastAsia" w:hint="eastAsia"/>
          <w:color w:val="FF0000"/>
          <w:sz w:val="24"/>
          <w:lang w:eastAsia="zh-CN"/>
        </w:rPr>
        <w:t>时重复），</w:t>
      </w:r>
      <w:r w:rsidRPr="00EA4522">
        <w:rPr>
          <w:rFonts w:eastAsiaTheme="minorEastAsia"/>
          <w:color w:val="FF0000"/>
          <w:sz w:val="24"/>
          <w:lang w:eastAsia="zh-CN"/>
        </w:rPr>
        <w:t>REPNE/REPNZ</w:t>
      </w:r>
      <w:r w:rsidRPr="00EA4522">
        <w:rPr>
          <w:rFonts w:eastAsiaTheme="minorEastAsia" w:hint="eastAsia"/>
          <w:color w:val="FF0000"/>
          <w:sz w:val="24"/>
          <w:lang w:eastAsia="zh-CN"/>
        </w:rPr>
        <w:t>（不相等</w:t>
      </w:r>
      <w:r w:rsidRPr="00EA4522">
        <w:rPr>
          <w:rFonts w:eastAsiaTheme="minorEastAsia" w:hint="eastAsia"/>
          <w:color w:val="FF0000"/>
          <w:sz w:val="24"/>
          <w:lang w:eastAsia="zh-CN"/>
        </w:rPr>
        <w:t>/</w:t>
      </w:r>
      <w:r w:rsidRPr="00EA4522">
        <w:rPr>
          <w:rFonts w:eastAsiaTheme="minorEastAsia" w:hint="eastAsia"/>
          <w:color w:val="FF0000"/>
          <w:sz w:val="24"/>
          <w:lang w:eastAsia="zh-CN"/>
        </w:rPr>
        <w:t>不为</w:t>
      </w:r>
      <w:r w:rsidRPr="00EA4522">
        <w:rPr>
          <w:rFonts w:eastAsiaTheme="minorEastAsia" w:hint="eastAsia"/>
          <w:color w:val="FF0000"/>
          <w:sz w:val="24"/>
          <w:lang w:eastAsia="zh-CN"/>
        </w:rPr>
        <w:t>0</w:t>
      </w:r>
      <w:r w:rsidRPr="00EA4522">
        <w:rPr>
          <w:rFonts w:eastAsiaTheme="minorEastAsia" w:hint="eastAsia"/>
          <w:color w:val="FF0000"/>
          <w:sz w:val="24"/>
          <w:lang w:eastAsia="zh-CN"/>
        </w:rPr>
        <w:t>时重复）</w:t>
      </w:r>
    </w:p>
    <w:p w14:paraId="1C1BBB07" w14:textId="77777777" w:rsidR="005B5A7C" w:rsidRPr="00007476" w:rsidRDefault="005B5A7C" w:rsidP="00B07B62">
      <w:pPr>
        <w:spacing w:line="360" w:lineRule="auto"/>
        <w:rPr>
          <w:rFonts w:eastAsiaTheme="minorEastAsia"/>
          <w:sz w:val="24"/>
        </w:rPr>
      </w:pPr>
      <w:r w:rsidRPr="00007476">
        <w:rPr>
          <w:rFonts w:eastAsiaTheme="minorEastAsia"/>
          <w:sz w:val="24"/>
        </w:rPr>
        <w:lastRenderedPageBreak/>
        <w:t>A.</w:t>
      </w:r>
      <w:r w:rsidRPr="00007476">
        <w:rPr>
          <w:rFonts w:eastAsiaTheme="minorEastAsia"/>
          <w:sz w:val="24"/>
          <w:lang w:eastAsia="zh-CN"/>
        </w:rPr>
        <w:t>E</w:t>
      </w:r>
      <w:r w:rsidRPr="00007476">
        <w:rPr>
          <w:rFonts w:eastAsiaTheme="minorEastAsia"/>
          <w:sz w:val="24"/>
        </w:rPr>
        <w:t>CX≠0 AND ZF=0</w:t>
      </w:r>
      <w:r w:rsidRPr="00007476">
        <w:rPr>
          <w:rFonts w:eastAsiaTheme="minorEastAsia"/>
          <w:sz w:val="24"/>
        </w:rPr>
        <w:tab/>
      </w:r>
      <w:r w:rsidRPr="00007476">
        <w:rPr>
          <w:rFonts w:eastAsiaTheme="minorEastAsia"/>
          <w:sz w:val="24"/>
        </w:rPr>
        <w:tab/>
      </w:r>
      <w:r w:rsidRPr="00007476">
        <w:rPr>
          <w:rFonts w:eastAsiaTheme="minorEastAsia"/>
          <w:sz w:val="24"/>
        </w:rPr>
        <w:tab/>
      </w:r>
      <w:r w:rsidRPr="00007476">
        <w:rPr>
          <w:rFonts w:eastAsiaTheme="minorEastAsia"/>
          <w:sz w:val="24"/>
        </w:rPr>
        <w:tab/>
      </w:r>
      <w:r w:rsidRPr="00007476">
        <w:rPr>
          <w:rFonts w:eastAsiaTheme="minorEastAsia"/>
          <w:sz w:val="24"/>
        </w:rPr>
        <w:tab/>
      </w:r>
      <w:r w:rsidRPr="00007476">
        <w:rPr>
          <w:rFonts w:eastAsiaTheme="minorEastAsia"/>
          <w:sz w:val="24"/>
        </w:rPr>
        <w:tab/>
      </w:r>
      <w:r w:rsidRPr="00007476">
        <w:rPr>
          <w:rFonts w:eastAsiaTheme="minorEastAsia"/>
          <w:sz w:val="24"/>
        </w:rPr>
        <w:tab/>
      </w:r>
      <w:r w:rsidRPr="00007476">
        <w:rPr>
          <w:rFonts w:eastAsiaTheme="minorEastAsia"/>
          <w:sz w:val="24"/>
        </w:rPr>
        <w:tab/>
        <w:t>B.</w:t>
      </w:r>
      <w:r w:rsidRPr="00007476">
        <w:rPr>
          <w:rFonts w:eastAsiaTheme="minorEastAsia"/>
          <w:sz w:val="24"/>
          <w:lang w:eastAsia="zh-CN"/>
        </w:rPr>
        <w:t>E</w:t>
      </w:r>
      <w:r w:rsidRPr="00007476">
        <w:rPr>
          <w:rFonts w:eastAsiaTheme="minorEastAsia"/>
          <w:sz w:val="24"/>
        </w:rPr>
        <w:t>CX≠0 AND ZF=1</w:t>
      </w:r>
    </w:p>
    <w:p w14:paraId="6EE2B9F5" w14:textId="77777777" w:rsidR="005B5A7C" w:rsidRPr="00007476" w:rsidRDefault="005B5A7C" w:rsidP="00B07B62">
      <w:pPr>
        <w:spacing w:line="360" w:lineRule="auto"/>
        <w:rPr>
          <w:rFonts w:eastAsiaTheme="minorEastAsia"/>
          <w:sz w:val="24"/>
        </w:rPr>
      </w:pPr>
      <w:r w:rsidRPr="00007476">
        <w:rPr>
          <w:rFonts w:eastAsiaTheme="minorEastAsia"/>
          <w:sz w:val="24"/>
        </w:rPr>
        <w:t>C.</w:t>
      </w:r>
      <w:r w:rsidRPr="00007476">
        <w:rPr>
          <w:rFonts w:eastAsiaTheme="minorEastAsia"/>
          <w:sz w:val="24"/>
          <w:lang w:eastAsia="zh-CN"/>
        </w:rPr>
        <w:t>E</w:t>
      </w:r>
      <w:r w:rsidRPr="00007476">
        <w:rPr>
          <w:rFonts w:eastAsiaTheme="minorEastAsia"/>
          <w:sz w:val="24"/>
        </w:rPr>
        <w:t>CX=0 AND ZF=0</w:t>
      </w:r>
      <w:r w:rsidRPr="00007476">
        <w:rPr>
          <w:rFonts w:eastAsiaTheme="minorEastAsia"/>
          <w:sz w:val="24"/>
        </w:rPr>
        <w:tab/>
      </w:r>
      <w:r w:rsidRPr="00007476">
        <w:rPr>
          <w:rFonts w:eastAsiaTheme="minorEastAsia"/>
          <w:sz w:val="24"/>
        </w:rPr>
        <w:tab/>
      </w:r>
      <w:r w:rsidRPr="00007476">
        <w:rPr>
          <w:rFonts w:eastAsiaTheme="minorEastAsia"/>
          <w:sz w:val="24"/>
        </w:rPr>
        <w:tab/>
      </w:r>
      <w:r w:rsidRPr="00007476">
        <w:rPr>
          <w:rFonts w:eastAsiaTheme="minorEastAsia"/>
          <w:sz w:val="24"/>
        </w:rPr>
        <w:tab/>
      </w:r>
      <w:r w:rsidRPr="00007476">
        <w:rPr>
          <w:rFonts w:eastAsiaTheme="minorEastAsia"/>
          <w:sz w:val="24"/>
        </w:rPr>
        <w:tab/>
      </w:r>
      <w:r w:rsidRPr="00007476">
        <w:rPr>
          <w:rFonts w:eastAsiaTheme="minorEastAsia"/>
          <w:sz w:val="24"/>
        </w:rPr>
        <w:tab/>
      </w:r>
      <w:r w:rsidRPr="00007476">
        <w:rPr>
          <w:rFonts w:eastAsiaTheme="minorEastAsia"/>
          <w:sz w:val="24"/>
        </w:rPr>
        <w:tab/>
      </w:r>
      <w:r w:rsidRPr="00007476">
        <w:rPr>
          <w:rFonts w:eastAsiaTheme="minorEastAsia"/>
          <w:sz w:val="24"/>
        </w:rPr>
        <w:tab/>
        <w:t>D.</w:t>
      </w:r>
      <w:r w:rsidRPr="00007476">
        <w:rPr>
          <w:rFonts w:eastAsiaTheme="minorEastAsia"/>
          <w:sz w:val="24"/>
          <w:lang w:eastAsia="zh-CN"/>
        </w:rPr>
        <w:t>E</w:t>
      </w:r>
      <w:r w:rsidRPr="00007476">
        <w:rPr>
          <w:rFonts w:eastAsiaTheme="minorEastAsia"/>
          <w:sz w:val="24"/>
        </w:rPr>
        <w:t>CX=0 AND ZF=1</w:t>
      </w:r>
    </w:p>
    <w:p w14:paraId="0B04D19C" w14:textId="3BC19190" w:rsidR="005B5A7C" w:rsidRPr="00007476" w:rsidRDefault="005B5A7C" w:rsidP="00B07B62">
      <w:pPr>
        <w:pStyle w:val="ListParagraph"/>
        <w:numPr>
          <w:ilvl w:val="0"/>
          <w:numId w:val="17"/>
        </w:numPr>
        <w:spacing w:beforeLines="50" w:before="156" w:afterLines="20" w:after="62" w:line="360" w:lineRule="auto"/>
        <w:ind w:rightChars="526" w:right="1105" w:firstLineChars="0"/>
        <w:rPr>
          <w:rFonts w:eastAsiaTheme="minorEastAsia"/>
          <w:sz w:val="24"/>
        </w:rPr>
      </w:pPr>
      <w:r w:rsidRPr="00007476">
        <w:rPr>
          <w:rFonts w:eastAsiaTheme="minorEastAsia"/>
          <w:sz w:val="24"/>
        </w:rPr>
        <w:t>设</w:t>
      </w:r>
      <w:r w:rsidRPr="00007476">
        <w:rPr>
          <w:rFonts w:eastAsiaTheme="minorEastAsia"/>
          <w:sz w:val="24"/>
        </w:rPr>
        <w:t>CL=0</w:t>
      </w:r>
      <w:r w:rsidRPr="00007476">
        <w:rPr>
          <w:rFonts w:eastAsiaTheme="minorEastAsia" w:hint="eastAsia"/>
          <w:sz w:val="24"/>
          <w:lang w:eastAsia="zh-CN"/>
        </w:rPr>
        <w:t>A</w:t>
      </w:r>
      <w:r w:rsidRPr="00007476">
        <w:rPr>
          <w:rFonts w:eastAsiaTheme="minorEastAsia"/>
          <w:sz w:val="24"/>
        </w:rPr>
        <w:t>H</w:t>
      </w:r>
      <w:r w:rsidRPr="00007476">
        <w:rPr>
          <w:rFonts w:eastAsiaTheme="minorEastAsia"/>
          <w:sz w:val="24"/>
        </w:rPr>
        <w:t>，要获得</w:t>
      </w:r>
      <w:r w:rsidRPr="00007476">
        <w:rPr>
          <w:rFonts w:eastAsiaTheme="minorEastAsia"/>
          <w:sz w:val="24"/>
        </w:rPr>
        <w:t>CL=0</w:t>
      </w:r>
      <w:r w:rsidRPr="00007476">
        <w:rPr>
          <w:rFonts w:eastAsiaTheme="minorEastAsia" w:hint="eastAsia"/>
          <w:sz w:val="24"/>
          <w:lang w:eastAsia="zh-CN"/>
        </w:rPr>
        <w:t>5</w:t>
      </w:r>
      <w:r w:rsidRPr="00007476">
        <w:rPr>
          <w:rFonts w:eastAsiaTheme="minorEastAsia"/>
          <w:sz w:val="24"/>
        </w:rPr>
        <w:t>H</w:t>
      </w:r>
      <w:r w:rsidRPr="00007476">
        <w:rPr>
          <w:rFonts w:eastAsiaTheme="minorEastAsia"/>
          <w:sz w:val="24"/>
        </w:rPr>
        <w:t>，可选用的指令是（</w:t>
      </w:r>
      <w:r w:rsidR="009C7CB5">
        <w:rPr>
          <w:rFonts w:eastAsiaTheme="minorEastAsia"/>
          <w:sz w:val="24"/>
          <w:lang w:eastAsia="zh-CN"/>
        </w:rPr>
        <w:t xml:space="preserve"> </w:t>
      </w:r>
      <w:r w:rsidRPr="00007476">
        <w:rPr>
          <w:rFonts w:eastAsiaTheme="minorEastAsia"/>
          <w:sz w:val="24"/>
        </w:rPr>
        <w:t>）</w:t>
      </w:r>
    </w:p>
    <w:p w14:paraId="52EA0CD6" w14:textId="77777777" w:rsidR="005B5A7C" w:rsidRPr="00007476" w:rsidRDefault="005B5A7C" w:rsidP="00B07B62">
      <w:pPr>
        <w:spacing w:line="360" w:lineRule="auto"/>
        <w:rPr>
          <w:rFonts w:eastAsiaTheme="minorEastAsia"/>
          <w:sz w:val="24"/>
          <w:lang w:eastAsia="zh-CN"/>
        </w:rPr>
      </w:pPr>
      <w:r w:rsidRPr="00007476">
        <w:rPr>
          <w:rFonts w:eastAsiaTheme="minorEastAsia"/>
          <w:sz w:val="24"/>
        </w:rPr>
        <w:t>A. NOT CL</w:t>
      </w:r>
      <w:r w:rsidRPr="00007476">
        <w:rPr>
          <w:rFonts w:eastAsiaTheme="minorEastAsia"/>
          <w:sz w:val="24"/>
        </w:rPr>
        <w:tab/>
      </w:r>
      <w:r w:rsidRPr="00007476">
        <w:rPr>
          <w:rFonts w:eastAsiaTheme="minorEastAsia"/>
          <w:sz w:val="24"/>
        </w:rPr>
        <w:tab/>
      </w:r>
      <w:r w:rsidRPr="00007476">
        <w:rPr>
          <w:rFonts w:eastAsiaTheme="minorEastAsia"/>
          <w:sz w:val="24"/>
        </w:rPr>
        <w:tab/>
      </w:r>
      <w:r w:rsidRPr="00007476">
        <w:rPr>
          <w:rFonts w:eastAsiaTheme="minorEastAsia"/>
          <w:sz w:val="24"/>
        </w:rPr>
        <w:tab/>
      </w:r>
      <w:r w:rsidRPr="00007476">
        <w:rPr>
          <w:rFonts w:eastAsiaTheme="minorEastAsia"/>
          <w:sz w:val="24"/>
        </w:rPr>
        <w:tab/>
      </w:r>
      <w:r w:rsidRPr="00007476">
        <w:rPr>
          <w:rFonts w:eastAsiaTheme="minorEastAsia"/>
          <w:sz w:val="24"/>
        </w:rPr>
        <w:tab/>
      </w:r>
      <w:r w:rsidRPr="00007476">
        <w:rPr>
          <w:rFonts w:eastAsiaTheme="minorEastAsia"/>
          <w:sz w:val="24"/>
        </w:rPr>
        <w:tab/>
      </w:r>
      <w:r w:rsidRPr="00007476">
        <w:rPr>
          <w:rFonts w:eastAsiaTheme="minorEastAsia"/>
          <w:sz w:val="24"/>
        </w:rPr>
        <w:tab/>
      </w:r>
      <w:r w:rsidRPr="00007476">
        <w:rPr>
          <w:rFonts w:eastAsiaTheme="minorEastAsia"/>
          <w:sz w:val="24"/>
        </w:rPr>
        <w:tab/>
      </w:r>
      <w:r w:rsidRPr="00007476">
        <w:rPr>
          <w:rFonts w:eastAsiaTheme="minorEastAsia"/>
          <w:sz w:val="24"/>
        </w:rPr>
        <w:tab/>
        <w:t>B.XOR CL</w:t>
      </w:r>
      <w:r w:rsidRPr="00007476">
        <w:rPr>
          <w:rFonts w:eastAsiaTheme="minorEastAsia"/>
          <w:sz w:val="24"/>
        </w:rPr>
        <w:t>，</w:t>
      </w:r>
      <w:r w:rsidRPr="00007476">
        <w:rPr>
          <w:rFonts w:eastAsiaTheme="minorEastAsia"/>
          <w:sz w:val="24"/>
        </w:rPr>
        <w:t>0FH</w:t>
      </w:r>
    </w:p>
    <w:p w14:paraId="77FB4C4C" w14:textId="77777777" w:rsidR="005B5A7C" w:rsidRPr="00007476" w:rsidRDefault="005B5A7C" w:rsidP="00B07B62">
      <w:pPr>
        <w:spacing w:line="360" w:lineRule="auto"/>
        <w:rPr>
          <w:rFonts w:eastAsiaTheme="minorEastAsia"/>
          <w:sz w:val="24"/>
        </w:rPr>
      </w:pPr>
      <w:r w:rsidRPr="00007476">
        <w:rPr>
          <w:rFonts w:eastAsiaTheme="minorEastAsia"/>
          <w:sz w:val="24"/>
        </w:rPr>
        <w:t>C.OR CL</w:t>
      </w:r>
      <w:r w:rsidRPr="00007476">
        <w:rPr>
          <w:rFonts w:eastAsiaTheme="minorEastAsia"/>
          <w:sz w:val="24"/>
        </w:rPr>
        <w:t>，</w:t>
      </w:r>
      <w:r w:rsidRPr="00007476">
        <w:rPr>
          <w:rFonts w:eastAsiaTheme="minorEastAsia"/>
          <w:sz w:val="24"/>
        </w:rPr>
        <w:t>0</w:t>
      </w:r>
      <w:r w:rsidRPr="00007476">
        <w:rPr>
          <w:rFonts w:eastAsiaTheme="minorEastAsia" w:hint="eastAsia"/>
          <w:sz w:val="24"/>
          <w:lang w:eastAsia="zh-CN"/>
        </w:rPr>
        <w:t>F</w:t>
      </w:r>
      <w:r w:rsidRPr="00007476">
        <w:rPr>
          <w:rFonts w:eastAsiaTheme="minorEastAsia"/>
          <w:sz w:val="24"/>
        </w:rPr>
        <w:t>H</w:t>
      </w:r>
      <w:r w:rsidRPr="00007476">
        <w:rPr>
          <w:rFonts w:eastAsiaTheme="minorEastAsia"/>
          <w:sz w:val="24"/>
        </w:rPr>
        <w:tab/>
      </w:r>
      <w:r w:rsidRPr="00007476">
        <w:rPr>
          <w:rFonts w:eastAsiaTheme="minorEastAsia"/>
          <w:sz w:val="24"/>
        </w:rPr>
        <w:tab/>
      </w:r>
      <w:r w:rsidRPr="00007476">
        <w:rPr>
          <w:rFonts w:eastAsiaTheme="minorEastAsia"/>
          <w:sz w:val="24"/>
        </w:rPr>
        <w:tab/>
      </w:r>
      <w:r w:rsidRPr="00007476">
        <w:rPr>
          <w:rFonts w:eastAsiaTheme="minorEastAsia"/>
          <w:sz w:val="24"/>
        </w:rPr>
        <w:tab/>
      </w:r>
      <w:r w:rsidRPr="00007476">
        <w:rPr>
          <w:rFonts w:eastAsiaTheme="minorEastAsia"/>
          <w:sz w:val="24"/>
        </w:rPr>
        <w:tab/>
      </w:r>
      <w:r w:rsidRPr="00007476">
        <w:rPr>
          <w:rFonts w:eastAsiaTheme="minorEastAsia"/>
          <w:sz w:val="24"/>
        </w:rPr>
        <w:tab/>
      </w:r>
      <w:r w:rsidRPr="00007476">
        <w:rPr>
          <w:rFonts w:eastAsiaTheme="minorEastAsia"/>
          <w:sz w:val="24"/>
        </w:rPr>
        <w:tab/>
      </w:r>
      <w:r w:rsidRPr="00007476">
        <w:rPr>
          <w:rFonts w:eastAsiaTheme="minorEastAsia"/>
          <w:sz w:val="24"/>
        </w:rPr>
        <w:tab/>
      </w:r>
      <w:r w:rsidRPr="00007476">
        <w:rPr>
          <w:rFonts w:eastAsiaTheme="minorEastAsia"/>
          <w:sz w:val="24"/>
        </w:rPr>
        <w:tab/>
        <w:t>D.AND CL</w:t>
      </w:r>
      <w:r w:rsidRPr="00007476">
        <w:rPr>
          <w:rFonts w:eastAsiaTheme="minorEastAsia"/>
          <w:sz w:val="24"/>
        </w:rPr>
        <w:t>，</w:t>
      </w:r>
      <w:r w:rsidRPr="00007476">
        <w:rPr>
          <w:rFonts w:eastAsiaTheme="minorEastAsia"/>
          <w:sz w:val="24"/>
        </w:rPr>
        <w:t>0FH</w:t>
      </w:r>
    </w:p>
    <w:p w14:paraId="7EAB08A6" w14:textId="15C24F67" w:rsidR="005B5A7C" w:rsidRPr="00007476" w:rsidRDefault="005B5A7C" w:rsidP="00B07B62">
      <w:pPr>
        <w:pStyle w:val="ListParagraph"/>
        <w:numPr>
          <w:ilvl w:val="0"/>
          <w:numId w:val="17"/>
        </w:numPr>
        <w:spacing w:beforeLines="50" w:before="156" w:afterLines="20" w:after="62" w:line="360" w:lineRule="auto"/>
        <w:ind w:rightChars="526" w:right="1105" w:firstLineChars="0"/>
        <w:rPr>
          <w:rFonts w:eastAsiaTheme="minorEastAsia"/>
          <w:sz w:val="24"/>
        </w:rPr>
      </w:pPr>
      <w:r w:rsidRPr="00007476">
        <w:rPr>
          <w:rFonts w:eastAsiaTheme="minorEastAsia"/>
          <w:sz w:val="24"/>
        </w:rPr>
        <w:t>下面指令执行后，变量</w:t>
      </w:r>
      <w:r w:rsidRPr="00007476">
        <w:rPr>
          <w:rFonts w:eastAsiaTheme="minorEastAsia"/>
          <w:sz w:val="24"/>
        </w:rPr>
        <w:t>TAW</w:t>
      </w:r>
      <w:r w:rsidRPr="00007476">
        <w:rPr>
          <w:rFonts w:eastAsiaTheme="minorEastAsia"/>
          <w:sz w:val="24"/>
        </w:rPr>
        <w:t>中的内容是（</w:t>
      </w:r>
      <w:r w:rsidR="009C7CB5">
        <w:rPr>
          <w:rFonts w:eastAsiaTheme="minorEastAsia"/>
          <w:sz w:val="24"/>
          <w:lang w:eastAsia="zh-CN"/>
        </w:rPr>
        <w:t xml:space="preserve"> </w:t>
      </w:r>
      <w:r w:rsidRPr="00007476">
        <w:rPr>
          <w:rFonts w:eastAsiaTheme="minorEastAsia"/>
          <w:sz w:val="24"/>
        </w:rPr>
        <w:t>）</w:t>
      </w:r>
    </w:p>
    <w:p w14:paraId="0277D10E" w14:textId="77777777" w:rsidR="005B5A7C" w:rsidRPr="00007476" w:rsidRDefault="005B5A7C" w:rsidP="00B07B62">
      <w:pPr>
        <w:spacing w:beforeLines="20" w:before="62" w:afterLines="20" w:after="62" w:line="360" w:lineRule="auto"/>
        <w:ind w:firstLineChars="100" w:firstLine="240"/>
        <w:rPr>
          <w:rFonts w:eastAsiaTheme="minorEastAsia"/>
          <w:sz w:val="24"/>
        </w:rPr>
      </w:pPr>
      <w:proofErr w:type="gramStart"/>
      <w:r w:rsidRPr="00007476">
        <w:rPr>
          <w:rFonts w:eastAsiaTheme="minorEastAsia"/>
          <w:sz w:val="24"/>
        </w:rPr>
        <w:t xml:space="preserve">TAD </w:t>
      </w:r>
      <w:r w:rsidRPr="00007476">
        <w:rPr>
          <w:rFonts w:eastAsiaTheme="minorEastAsia" w:hint="eastAsia"/>
          <w:sz w:val="24"/>
          <w:lang w:eastAsia="zh-CN"/>
        </w:rPr>
        <w:t xml:space="preserve"> </w:t>
      </w:r>
      <w:r w:rsidRPr="00007476">
        <w:rPr>
          <w:rFonts w:eastAsiaTheme="minorEastAsia"/>
          <w:sz w:val="24"/>
        </w:rPr>
        <w:t>DD</w:t>
      </w:r>
      <w:proofErr w:type="gramEnd"/>
      <w:r w:rsidRPr="00007476">
        <w:rPr>
          <w:rFonts w:eastAsiaTheme="minorEastAsia"/>
          <w:sz w:val="24"/>
        </w:rPr>
        <w:t xml:space="preserve"> </w:t>
      </w:r>
      <w:r w:rsidRPr="00007476">
        <w:rPr>
          <w:rFonts w:eastAsiaTheme="minorEastAsia" w:hint="eastAsia"/>
          <w:sz w:val="24"/>
          <w:lang w:eastAsia="zh-CN"/>
        </w:rPr>
        <w:t xml:space="preserve">  </w:t>
      </w:r>
      <w:r w:rsidRPr="00007476">
        <w:rPr>
          <w:rFonts w:eastAsiaTheme="minorEastAsia"/>
          <w:sz w:val="24"/>
        </w:rPr>
        <w:t>0D242A0</w:t>
      </w:r>
      <w:r w:rsidRPr="00007476">
        <w:rPr>
          <w:rFonts w:eastAsiaTheme="minorEastAsia" w:hint="eastAsia"/>
          <w:sz w:val="24"/>
          <w:lang w:eastAsia="zh-CN"/>
        </w:rPr>
        <w:t>4</w:t>
      </w:r>
      <w:r w:rsidRPr="00007476">
        <w:rPr>
          <w:rFonts w:eastAsiaTheme="minorEastAsia"/>
          <w:sz w:val="24"/>
        </w:rPr>
        <w:t>H</w:t>
      </w:r>
    </w:p>
    <w:p w14:paraId="499BA63B" w14:textId="77777777" w:rsidR="005B5A7C" w:rsidRPr="00007476" w:rsidRDefault="005B5A7C" w:rsidP="00B07B62">
      <w:pPr>
        <w:spacing w:beforeLines="20" w:before="62" w:afterLines="20" w:after="62" w:line="360" w:lineRule="auto"/>
        <w:ind w:firstLineChars="100" w:firstLine="240"/>
        <w:rPr>
          <w:rFonts w:eastAsiaTheme="minorEastAsia"/>
          <w:sz w:val="24"/>
          <w:lang w:eastAsia="zh-CN"/>
        </w:rPr>
      </w:pPr>
      <w:proofErr w:type="gramStart"/>
      <w:r w:rsidRPr="00007476">
        <w:rPr>
          <w:rFonts w:eastAsiaTheme="minorEastAsia"/>
          <w:sz w:val="24"/>
        </w:rPr>
        <w:t xml:space="preserve">TAW </w:t>
      </w:r>
      <w:r w:rsidRPr="00007476">
        <w:rPr>
          <w:rFonts w:eastAsiaTheme="minorEastAsia" w:hint="eastAsia"/>
          <w:sz w:val="24"/>
          <w:lang w:eastAsia="zh-CN"/>
        </w:rPr>
        <w:t xml:space="preserve"> </w:t>
      </w:r>
      <w:r w:rsidRPr="00007476">
        <w:rPr>
          <w:rFonts w:eastAsiaTheme="minorEastAsia"/>
          <w:sz w:val="24"/>
        </w:rPr>
        <w:t>DW</w:t>
      </w:r>
      <w:proofErr w:type="gramEnd"/>
      <w:r w:rsidRPr="00007476">
        <w:rPr>
          <w:rFonts w:eastAsiaTheme="minorEastAsia"/>
          <w:sz w:val="24"/>
        </w:rPr>
        <w:t xml:space="preserve"> </w:t>
      </w:r>
      <w:r w:rsidRPr="00007476">
        <w:rPr>
          <w:rFonts w:eastAsiaTheme="minorEastAsia" w:hint="eastAsia"/>
          <w:sz w:val="24"/>
          <w:lang w:eastAsia="zh-CN"/>
        </w:rPr>
        <w:t xml:space="preserve"> </w:t>
      </w:r>
      <w:r w:rsidRPr="00007476">
        <w:rPr>
          <w:rFonts w:eastAsiaTheme="minorEastAsia"/>
          <w:sz w:val="24"/>
        </w:rPr>
        <w:t>0ADFAH</w:t>
      </w:r>
    </w:p>
    <w:p w14:paraId="7344FC5A" w14:textId="77777777" w:rsidR="005B5A7C" w:rsidRPr="00007476" w:rsidRDefault="005B5A7C" w:rsidP="00B07B62">
      <w:pPr>
        <w:spacing w:beforeLines="20" w:before="62" w:afterLines="20" w:after="62" w:line="360" w:lineRule="auto"/>
        <w:ind w:firstLineChars="100" w:firstLine="240"/>
        <w:rPr>
          <w:rFonts w:eastAsiaTheme="minorEastAsia"/>
          <w:sz w:val="24"/>
          <w:lang w:eastAsia="zh-CN"/>
        </w:rPr>
      </w:pPr>
      <w:r w:rsidRPr="00007476">
        <w:rPr>
          <w:rFonts w:eastAsiaTheme="minorEastAsia"/>
          <w:sz w:val="24"/>
          <w:lang w:eastAsia="zh-CN"/>
        </w:rPr>
        <w:t>……</w:t>
      </w:r>
    </w:p>
    <w:p w14:paraId="3891EE26" w14:textId="77777777" w:rsidR="005B5A7C" w:rsidRPr="00007476" w:rsidRDefault="005B5A7C" w:rsidP="00B07B62">
      <w:pPr>
        <w:spacing w:beforeLines="20" w:before="62" w:afterLines="20" w:after="62" w:line="360" w:lineRule="auto"/>
        <w:ind w:firstLineChars="100" w:firstLine="240"/>
        <w:rPr>
          <w:rFonts w:eastAsiaTheme="minorEastAsia"/>
          <w:sz w:val="24"/>
        </w:rPr>
      </w:pPr>
      <w:proofErr w:type="gramStart"/>
      <w:r w:rsidRPr="00007476">
        <w:rPr>
          <w:rFonts w:eastAsiaTheme="minorEastAsia"/>
          <w:sz w:val="24"/>
        </w:rPr>
        <w:t>MOV</w:t>
      </w:r>
      <w:r w:rsidRPr="00007476">
        <w:rPr>
          <w:rFonts w:eastAsiaTheme="minorEastAsia" w:hint="eastAsia"/>
          <w:sz w:val="24"/>
          <w:lang w:eastAsia="zh-CN"/>
        </w:rPr>
        <w:t xml:space="preserve"> </w:t>
      </w:r>
      <w:r w:rsidRPr="00007476">
        <w:rPr>
          <w:rFonts w:eastAsiaTheme="minorEastAsia"/>
          <w:sz w:val="24"/>
        </w:rPr>
        <w:t xml:space="preserve"> AX</w:t>
      </w:r>
      <w:proofErr w:type="gramEnd"/>
      <w:r w:rsidRPr="00007476">
        <w:rPr>
          <w:rFonts w:eastAsiaTheme="minorEastAsia"/>
          <w:sz w:val="24"/>
        </w:rPr>
        <w:t>，</w:t>
      </w:r>
      <w:r w:rsidRPr="00007476">
        <w:rPr>
          <w:rFonts w:eastAsiaTheme="minorEastAsia"/>
          <w:sz w:val="24"/>
        </w:rPr>
        <w:t>WORD PTR TAD</w:t>
      </w:r>
    </w:p>
    <w:p w14:paraId="5169FF8C" w14:textId="77777777" w:rsidR="005B5A7C" w:rsidRPr="00007476" w:rsidRDefault="005B5A7C" w:rsidP="00B07B62">
      <w:pPr>
        <w:spacing w:beforeLines="20" w:before="62" w:afterLines="20" w:after="62" w:line="360" w:lineRule="auto"/>
        <w:ind w:firstLineChars="100" w:firstLine="240"/>
        <w:rPr>
          <w:rFonts w:eastAsiaTheme="minorEastAsia"/>
          <w:sz w:val="24"/>
        </w:rPr>
      </w:pPr>
      <w:r w:rsidRPr="00007476">
        <w:rPr>
          <w:rFonts w:eastAsiaTheme="minorEastAsia"/>
          <w:sz w:val="24"/>
        </w:rPr>
        <w:t xml:space="preserve">SUB </w:t>
      </w:r>
      <w:r w:rsidRPr="00007476">
        <w:rPr>
          <w:rFonts w:eastAsiaTheme="minorEastAsia" w:hint="eastAsia"/>
          <w:sz w:val="24"/>
          <w:lang w:eastAsia="zh-CN"/>
        </w:rPr>
        <w:t xml:space="preserve">  </w:t>
      </w:r>
      <w:r w:rsidRPr="00007476">
        <w:rPr>
          <w:rFonts w:eastAsiaTheme="minorEastAsia"/>
          <w:sz w:val="24"/>
        </w:rPr>
        <w:t>TAW</w:t>
      </w:r>
      <w:r w:rsidRPr="00007476">
        <w:rPr>
          <w:rFonts w:eastAsiaTheme="minorEastAsia"/>
          <w:sz w:val="24"/>
        </w:rPr>
        <w:t>，</w:t>
      </w:r>
      <w:r w:rsidRPr="00007476">
        <w:rPr>
          <w:rFonts w:eastAsiaTheme="minorEastAsia"/>
          <w:sz w:val="24"/>
        </w:rPr>
        <w:t>AX</w:t>
      </w:r>
    </w:p>
    <w:p w14:paraId="6A7D6C3B" w14:textId="0D603160" w:rsidR="005B5A7C" w:rsidRPr="00007476" w:rsidRDefault="00661F0C" w:rsidP="00B07B62">
      <w:pPr>
        <w:pStyle w:val="ListParagraph"/>
        <w:numPr>
          <w:ilvl w:val="0"/>
          <w:numId w:val="19"/>
        </w:numPr>
        <w:spacing w:beforeLines="20" w:before="62" w:afterLines="20" w:after="62" w:line="360" w:lineRule="auto"/>
        <w:ind w:firstLineChars="0"/>
        <w:rPr>
          <w:rFonts w:eastAsiaTheme="minorEastAsia"/>
          <w:sz w:val="24"/>
        </w:rPr>
      </w:pPr>
      <w:r>
        <w:rPr>
          <w:rFonts w:eastAsiaTheme="minorEastAsia" w:hint="eastAsia"/>
          <w:sz w:val="24"/>
          <w:lang w:eastAsia="zh-CN"/>
        </w:rPr>
        <w:t>0</w:t>
      </w:r>
      <w:r w:rsidR="005B5A7C" w:rsidRPr="00007476">
        <w:rPr>
          <w:rFonts w:eastAsiaTheme="minorEastAsia"/>
          <w:sz w:val="24"/>
        </w:rPr>
        <w:t>A0D6H</w:t>
      </w:r>
      <w:r w:rsidR="005B5A7C" w:rsidRPr="00007476">
        <w:rPr>
          <w:rFonts w:eastAsiaTheme="minorEastAsia"/>
          <w:sz w:val="24"/>
          <w:lang w:eastAsia="zh-CN"/>
        </w:rPr>
        <w:t xml:space="preserve">   B.  </w:t>
      </w:r>
      <w:r>
        <w:rPr>
          <w:rFonts w:eastAsiaTheme="minorEastAsia" w:hint="eastAsia"/>
          <w:sz w:val="24"/>
          <w:lang w:eastAsia="zh-CN"/>
        </w:rPr>
        <w:t>0</w:t>
      </w:r>
      <w:r w:rsidR="005B5A7C" w:rsidRPr="00007476">
        <w:rPr>
          <w:rFonts w:eastAsiaTheme="minorEastAsia" w:hint="eastAsia"/>
          <w:sz w:val="24"/>
          <w:lang w:eastAsia="zh-CN"/>
        </w:rPr>
        <w:t>D6A</w:t>
      </w:r>
      <w:r w:rsidR="005B5A7C" w:rsidRPr="00007476">
        <w:rPr>
          <w:rFonts w:eastAsiaTheme="minorEastAsia"/>
          <w:sz w:val="24"/>
        </w:rPr>
        <w:t>0H</w:t>
      </w:r>
      <w:r w:rsidR="005B5A7C" w:rsidRPr="00007476">
        <w:rPr>
          <w:rFonts w:eastAsiaTheme="minorEastAsia"/>
          <w:sz w:val="24"/>
          <w:lang w:eastAsia="zh-CN"/>
        </w:rPr>
        <w:t xml:space="preserve">   C.</w:t>
      </w:r>
      <w:r w:rsidR="005B5A7C" w:rsidRPr="00007476">
        <w:rPr>
          <w:rFonts w:eastAsiaTheme="minorEastAsia"/>
          <w:sz w:val="24"/>
        </w:rPr>
        <w:t>83F</w:t>
      </w:r>
      <w:r w:rsidR="005B5A7C" w:rsidRPr="00007476">
        <w:rPr>
          <w:rFonts w:eastAsiaTheme="minorEastAsia" w:hint="eastAsia"/>
          <w:sz w:val="24"/>
          <w:lang w:eastAsia="zh-CN"/>
        </w:rPr>
        <w:t>6</w:t>
      </w:r>
      <w:r w:rsidR="005B5A7C" w:rsidRPr="00007476">
        <w:rPr>
          <w:rFonts w:eastAsiaTheme="minorEastAsia"/>
          <w:sz w:val="24"/>
        </w:rPr>
        <w:t>H</w:t>
      </w:r>
      <w:r w:rsidR="005B5A7C" w:rsidRPr="00007476">
        <w:rPr>
          <w:rFonts w:eastAsiaTheme="minorEastAsia" w:hint="eastAsia"/>
          <w:sz w:val="24"/>
          <w:lang w:eastAsia="zh-CN"/>
        </w:rPr>
        <w:t xml:space="preserve">   </w:t>
      </w:r>
      <w:r w:rsidR="005B5A7C" w:rsidRPr="00007476">
        <w:rPr>
          <w:rFonts w:eastAsiaTheme="minorEastAsia"/>
          <w:sz w:val="24"/>
          <w:lang w:eastAsia="zh-CN"/>
        </w:rPr>
        <w:t>D.</w:t>
      </w:r>
      <w:r>
        <w:rPr>
          <w:rFonts w:eastAsiaTheme="minorEastAsia" w:hint="eastAsia"/>
          <w:sz w:val="24"/>
          <w:lang w:eastAsia="zh-CN"/>
        </w:rPr>
        <w:t>0</w:t>
      </w:r>
      <w:r w:rsidR="005B5A7C" w:rsidRPr="00007476">
        <w:rPr>
          <w:rFonts w:eastAsiaTheme="minorEastAsia" w:hint="eastAsia"/>
          <w:sz w:val="24"/>
          <w:lang w:eastAsia="zh-CN"/>
        </w:rPr>
        <w:t>F683</w:t>
      </w:r>
      <w:r w:rsidR="005B5A7C" w:rsidRPr="00007476">
        <w:rPr>
          <w:rFonts w:eastAsiaTheme="minorEastAsia"/>
          <w:sz w:val="24"/>
        </w:rPr>
        <w:t>H</w:t>
      </w:r>
    </w:p>
    <w:p w14:paraId="68AE137C" w14:textId="0CAE947A" w:rsidR="005B5A7C" w:rsidRPr="00007476" w:rsidRDefault="005B5A7C" w:rsidP="00B07B62">
      <w:pPr>
        <w:pStyle w:val="ListParagraph"/>
        <w:numPr>
          <w:ilvl w:val="0"/>
          <w:numId w:val="17"/>
        </w:numPr>
        <w:spacing w:beforeLines="50" w:before="156" w:afterLines="20" w:after="62" w:line="360" w:lineRule="auto"/>
        <w:ind w:rightChars="526" w:right="1105" w:firstLineChars="0"/>
        <w:rPr>
          <w:rFonts w:eastAsiaTheme="minorEastAsia"/>
          <w:sz w:val="24"/>
        </w:rPr>
      </w:pPr>
      <w:r w:rsidRPr="00007476">
        <w:rPr>
          <w:rFonts w:eastAsiaTheme="minorEastAsia"/>
          <w:sz w:val="24"/>
        </w:rPr>
        <w:t>设（</w:t>
      </w:r>
      <w:r w:rsidRPr="00007476">
        <w:rPr>
          <w:rFonts w:eastAsiaTheme="minorEastAsia"/>
          <w:sz w:val="24"/>
        </w:rPr>
        <w:t>EAX</w:t>
      </w:r>
      <w:r w:rsidRPr="00007476">
        <w:rPr>
          <w:rFonts w:eastAsiaTheme="minorEastAsia"/>
          <w:sz w:val="24"/>
        </w:rPr>
        <w:t>）＝</w:t>
      </w:r>
      <w:r w:rsidRPr="00007476">
        <w:rPr>
          <w:rFonts w:eastAsiaTheme="minorEastAsia" w:hint="eastAsia"/>
          <w:sz w:val="24"/>
          <w:lang w:eastAsia="zh-CN"/>
        </w:rPr>
        <w:t>80</w:t>
      </w:r>
      <w:r w:rsidRPr="00007476">
        <w:rPr>
          <w:rFonts w:eastAsiaTheme="minorEastAsia"/>
          <w:sz w:val="24"/>
        </w:rPr>
        <w:t>H</w:t>
      </w:r>
      <w:r w:rsidRPr="00007476">
        <w:rPr>
          <w:rFonts w:eastAsiaTheme="minorEastAsia"/>
          <w:sz w:val="24"/>
        </w:rPr>
        <w:t>，</w:t>
      </w:r>
      <w:r w:rsidRPr="00007476">
        <w:rPr>
          <w:rFonts w:eastAsiaTheme="minorEastAsia"/>
          <w:sz w:val="24"/>
        </w:rPr>
        <w:t>(EBX)</w:t>
      </w:r>
      <w:r w:rsidRPr="00007476">
        <w:rPr>
          <w:rFonts w:eastAsiaTheme="minorEastAsia"/>
          <w:sz w:val="24"/>
        </w:rPr>
        <w:t>＝</w:t>
      </w:r>
      <w:r w:rsidRPr="00007476">
        <w:rPr>
          <w:rFonts w:eastAsiaTheme="minorEastAsia"/>
          <w:sz w:val="24"/>
        </w:rPr>
        <w:t>5AH</w:t>
      </w:r>
      <w:r w:rsidRPr="00007476">
        <w:rPr>
          <w:rFonts w:eastAsiaTheme="minorEastAsia"/>
          <w:sz w:val="24"/>
        </w:rPr>
        <w:t>，指令</w:t>
      </w:r>
      <w:r w:rsidRPr="00007476">
        <w:rPr>
          <w:rFonts w:eastAsiaTheme="minorEastAsia"/>
          <w:sz w:val="24"/>
        </w:rPr>
        <w:t>“</w:t>
      </w:r>
      <w:r w:rsidRPr="00007476">
        <w:rPr>
          <w:rFonts w:eastAsiaTheme="minorEastAsia" w:hint="eastAsia"/>
          <w:sz w:val="24"/>
          <w:lang w:eastAsia="zh-CN"/>
        </w:rPr>
        <w:t>OR</w:t>
      </w:r>
      <w:r w:rsidRPr="00007476">
        <w:rPr>
          <w:rFonts w:eastAsiaTheme="minorEastAsia"/>
          <w:sz w:val="24"/>
        </w:rPr>
        <w:t xml:space="preserve"> EAX,EBX”</w:t>
      </w:r>
      <w:r w:rsidRPr="00007476">
        <w:rPr>
          <w:rFonts w:eastAsiaTheme="minorEastAsia"/>
          <w:sz w:val="24"/>
        </w:rPr>
        <w:t>执行后</w:t>
      </w:r>
      <w:r w:rsidRPr="00007476">
        <w:rPr>
          <w:rFonts w:eastAsiaTheme="minorEastAsia"/>
          <w:sz w:val="24"/>
        </w:rPr>
        <w:t>SF</w:t>
      </w:r>
      <w:r w:rsidRPr="00007476">
        <w:rPr>
          <w:rFonts w:eastAsiaTheme="minorEastAsia"/>
          <w:sz w:val="24"/>
        </w:rPr>
        <w:t>，</w:t>
      </w:r>
      <w:r w:rsidRPr="00007476">
        <w:rPr>
          <w:rFonts w:eastAsiaTheme="minorEastAsia"/>
          <w:sz w:val="24"/>
        </w:rPr>
        <w:t>ZF</w:t>
      </w:r>
      <w:r w:rsidRPr="00007476">
        <w:rPr>
          <w:rFonts w:eastAsiaTheme="minorEastAsia"/>
          <w:sz w:val="24"/>
        </w:rPr>
        <w:t>，</w:t>
      </w:r>
      <w:r w:rsidRPr="00007476">
        <w:rPr>
          <w:rFonts w:eastAsiaTheme="minorEastAsia"/>
          <w:sz w:val="24"/>
        </w:rPr>
        <w:t>OF</w:t>
      </w:r>
      <w:r w:rsidRPr="00007476">
        <w:rPr>
          <w:rFonts w:eastAsiaTheme="minorEastAsia"/>
          <w:sz w:val="24"/>
        </w:rPr>
        <w:t>，</w:t>
      </w:r>
      <w:r w:rsidRPr="00007476">
        <w:rPr>
          <w:rFonts w:eastAsiaTheme="minorEastAsia"/>
          <w:sz w:val="24"/>
        </w:rPr>
        <w:t>CF</w:t>
      </w:r>
      <w:r w:rsidRPr="00007476">
        <w:rPr>
          <w:rFonts w:eastAsiaTheme="minorEastAsia"/>
          <w:sz w:val="24"/>
        </w:rPr>
        <w:t>的值为（</w:t>
      </w:r>
      <w:r w:rsidR="009C7CB5">
        <w:rPr>
          <w:rFonts w:eastAsiaTheme="minorEastAsia"/>
          <w:sz w:val="24"/>
          <w:lang w:eastAsia="zh-CN"/>
        </w:rPr>
        <w:t xml:space="preserve"> </w:t>
      </w:r>
      <w:r w:rsidRPr="00007476">
        <w:rPr>
          <w:rFonts w:eastAsiaTheme="minorEastAsia"/>
          <w:sz w:val="24"/>
        </w:rPr>
        <w:t>）</w:t>
      </w:r>
    </w:p>
    <w:p w14:paraId="792E6624" w14:textId="77777777" w:rsidR="005B5A7C" w:rsidRPr="00007476" w:rsidRDefault="005B5A7C" w:rsidP="00B07B62">
      <w:pPr>
        <w:spacing w:beforeLines="20" w:before="62" w:afterLines="20" w:after="62" w:line="360" w:lineRule="auto"/>
        <w:ind w:leftChars="100" w:left="210"/>
        <w:rPr>
          <w:rFonts w:eastAsiaTheme="minorEastAsia"/>
          <w:sz w:val="24"/>
        </w:rPr>
      </w:pPr>
      <w:r w:rsidRPr="00007476">
        <w:rPr>
          <w:rFonts w:eastAsiaTheme="minorEastAsia"/>
          <w:sz w:val="24"/>
          <w:lang w:eastAsia="zh-CN"/>
        </w:rPr>
        <w:t>A.</w:t>
      </w:r>
      <w:r w:rsidRPr="00007476">
        <w:rPr>
          <w:rFonts w:eastAsiaTheme="minorEastAsia"/>
          <w:sz w:val="24"/>
        </w:rPr>
        <w:t xml:space="preserve"> SF=</w:t>
      </w:r>
      <w:r w:rsidRPr="00007476">
        <w:rPr>
          <w:rFonts w:eastAsiaTheme="minorEastAsia" w:hint="eastAsia"/>
          <w:sz w:val="24"/>
          <w:lang w:eastAsia="zh-CN"/>
        </w:rPr>
        <w:t>0</w:t>
      </w:r>
      <w:r w:rsidRPr="00007476">
        <w:rPr>
          <w:rFonts w:eastAsiaTheme="minorEastAsia"/>
          <w:sz w:val="24"/>
        </w:rPr>
        <w:t>，</w:t>
      </w:r>
      <w:r w:rsidRPr="00007476">
        <w:rPr>
          <w:rFonts w:eastAsiaTheme="minorEastAsia"/>
          <w:sz w:val="24"/>
        </w:rPr>
        <w:t>ZF=0</w:t>
      </w:r>
      <w:r w:rsidRPr="00007476">
        <w:rPr>
          <w:rFonts w:eastAsiaTheme="minorEastAsia"/>
          <w:sz w:val="24"/>
        </w:rPr>
        <w:t>，</w:t>
      </w:r>
      <w:r w:rsidRPr="00007476">
        <w:rPr>
          <w:rFonts w:eastAsiaTheme="minorEastAsia"/>
          <w:sz w:val="24"/>
        </w:rPr>
        <w:t>OF</w:t>
      </w:r>
      <w:r w:rsidRPr="00007476">
        <w:rPr>
          <w:rFonts w:eastAsiaTheme="minorEastAsia"/>
          <w:sz w:val="24"/>
        </w:rPr>
        <w:t>＝</w:t>
      </w:r>
      <w:r w:rsidRPr="00007476">
        <w:rPr>
          <w:rFonts w:eastAsiaTheme="minorEastAsia"/>
          <w:sz w:val="24"/>
        </w:rPr>
        <w:t>0</w:t>
      </w:r>
      <w:r w:rsidRPr="00007476">
        <w:rPr>
          <w:rFonts w:eastAsiaTheme="minorEastAsia"/>
          <w:sz w:val="24"/>
        </w:rPr>
        <w:t>，</w:t>
      </w:r>
      <w:r w:rsidRPr="00007476">
        <w:rPr>
          <w:rFonts w:eastAsiaTheme="minorEastAsia"/>
          <w:sz w:val="24"/>
        </w:rPr>
        <w:t>CF</w:t>
      </w:r>
      <w:r w:rsidRPr="00007476">
        <w:rPr>
          <w:rFonts w:eastAsiaTheme="minorEastAsia"/>
          <w:sz w:val="24"/>
        </w:rPr>
        <w:t>＝</w:t>
      </w:r>
      <w:proofErr w:type="gramStart"/>
      <w:r w:rsidRPr="00007476">
        <w:rPr>
          <w:rFonts w:eastAsiaTheme="minorEastAsia"/>
          <w:sz w:val="24"/>
        </w:rPr>
        <w:t>1</w:t>
      </w:r>
      <w:r w:rsidRPr="00007476">
        <w:rPr>
          <w:rFonts w:eastAsiaTheme="minorEastAsia" w:hint="eastAsia"/>
          <w:sz w:val="24"/>
          <w:lang w:eastAsia="zh-CN"/>
        </w:rPr>
        <w:t xml:space="preserve">  </w:t>
      </w:r>
      <w:r w:rsidRPr="00007476">
        <w:rPr>
          <w:rFonts w:eastAsiaTheme="minorEastAsia"/>
          <w:sz w:val="24"/>
          <w:lang w:eastAsia="zh-CN"/>
        </w:rPr>
        <w:t>B.</w:t>
      </w:r>
      <w:proofErr w:type="gramEnd"/>
      <w:r w:rsidRPr="00007476">
        <w:rPr>
          <w:rFonts w:eastAsiaTheme="minorEastAsia"/>
          <w:sz w:val="24"/>
        </w:rPr>
        <w:t xml:space="preserve"> SF=1</w:t>
      </w:r>
      <w:r w:rsidRPr="00007476">
        <w:rPr>
          <w:rFonts w:eastAsiaTheme="minorEastAsia"/>
          <w:sz w:val="24"/>
        </w:rPr>
        <w:t>，</w:t>
      </w:r>
      <w:r w:rsidRPr="00007476">
        <w:rPr>
          <w:rFonts w:eastAsiaTheme="minorEastAsia"/>
          <w:sz w:val="24"/>
        </w:rPr>
        <w:t>ZF=</w:t>
      </w:r>
      <w:r w:rsidRPr="00007476">
        <w:rPr>
          <w:rFonts w:eastAsiaTheme="minorEastAsia" w:hint="eastAsia"/>
          <w:sz w:val="24"/>
          <w:lang w:eastAsia="zh-CN"/>
        </w:rPr>
        <w:t>1</w:t>
      </w:r>
      <w:r w:rsidRPr="00007476">
        <w:rPr>
          <w:rFonts w:eastAsiaTheme="minorEastAsia"/>
          <w:sz w:val="24"/>
        </w:rPr>
        <w:t>，</w:t>
      </w:r>
      <w:r w:rsidRPr="00007476">
        <w:rPr>
          <w:rFonts w:eastAsiaTheme="minorEastAsia"/>
          <w:sz w:val="24"/>
        </w:rPr>
        <w:t>OF</w:t>
      </w:r>
      <w:r w:rsidRPr="00007476">
        <w:rPr>
          <w:rFonts w:eastAsiaTheme="minorEastAsia"/>
          <w:sz w:val="24"/>
        </w:rPr>
        <w:t>＝</w:t>
      </w:r>
      <w:r w:rsidRPr="00007476">
        <w:rPr>
          <w:rFonts w:eastAsiaTheme="minorEastAsia"/>
          <w:sz w:val="24"/>
        </w:rPr>
        <w:t>1</w:t>
      </w:r>
      <w:r w:rsidRPr="00007476">
        <w:rPr>
          <w:rFonts w:eastAsiaTheme="minorEastAsia"/>
          <w:sz w:val="24"/>
        </w:rPr>
        <w:t>，</w:t>
      </w:r>
      <w:r w:rsidRPr="00007476">
        <w:rPr>
          <w:rFonts w:eastAsiaTheme="minorEastAsia"/>
          <w:sz w:val="24"/>
        </w:rPr>
        <w:t>CF</w:t>
      </w:r>
      <w:r w:rsidRPr="00007476">
        <w:rPr>
          <w:rFonts w:eastAsiaTheme="minorEastAsia"/>
          <w:sz w:val="24"/>
        </w:rPr>
        <w:t>＝</w:t>
      </w:r>
      <w:r w:rsidRPr="00007476">
        <w:rPr>
          <w:rFonts w:eastAsiaTheme="minorEastAsia"/>
          <w:sz w:val="24"/>
        </w:rPr>
        <w:t>0</w:t>
      </w:r>
    </w:p>
    <w:p w14:paraId="04117B14" w14:textId="77777777" w:rsidR="005B5A7C" w:rsidRPr="00007476" w:rsidRDefault="005B5A7C" w:rsidP="00B07B62">
      <w:pPr>
        <w:spacing w:beforeLines="20" w:before="62" w:afterLines="20" w:after="62" w:line="360" w:lineRule="auto"/>
        <w:ind w:leftChars="100" w:left="210"/>
        <w:rPr>
          <w:rFonts w:eastAsiaTheme="minorEastAsia"/>
          <w:sz w:val="24"/>
        </w:rPr>
      </w:pPr>
      <w:r w:rsidRPr="00007476">
        <w:rPr>
          <w:rFonts w:eastAsiaTheme="minorEastAsia"/>
          <w:sz w:val="24"/>
          <w:lang w:eastAsia="zh-CN"/>
        </w:rPr>
        <w:t>C.</w:t>
      </w:r>
      <w:r w:rsidRPr="00007476">
        <w:rPr>
          <w:rFonts w:eastAsiaTheme="minorEastAsia"/>
          <w:sz w:val="24"/>
        </w:rPr>
        <w:t xml:space="preserve"> SF=</w:t>
      </w:r>
      <w:r w:rsidRPr="00007476">
        <w:rPr>
          <w:rFonts w:eastAsiaTheme="minorEastAsia" w:hint="eastAsia"/>
          <w:sz w:val="24"/>
          <w:lang w:eastAsia="zh-CN"/>
        </w:rPr>
        <w:t>1</w:t>
      </w:r>
      <w:r w:rsidRPr="00007476">
        <w:rPr>
          <w:rFonts w:eastAsiaTheme="minorEastAsia"/>
          <w:sz w:val="24"/>
        </w:rPr>
        <w:t>，</w:t>
      </w:r>
      <w:r w:rsidRPr="00007476">
        <w:rPr>
          <w:rFonts w:eastAsiaTheme="minorEastAsia"/>
          <w:sz w:val="24"/>
        </w:rPr>
        <w:t>ZF=</w:t>
      </w:r>
      <w:r w:rsidRPr="00007476">
        <w:rPr>
          <w:rFonts w:eastAsiaTheme="minorEastAsia" w:hint="eastAsia"/>
          <w:sz w:val="24"/>
          <w:lang w:eastAsia="zh-CN"/>
        </w:rPr>
        <w:t>0</w:t>
      </w:r>
      <w:r w:rsidRPr="00007476">
        <w:rPr>
          <w:rFonts w:eastAsiaTheme="minorEastAsia"/>
          <w:sz w:val="24"/>
        </w:rPr>
        <w:t>，</w:t>
      </w:r>
      <w:r w:rsidRPr="00007476">
        <w:rPr>
          <w:rFonts w:eastAsiaTheme="minorEastAsia"/>
          <w:sz w:val="24"/>
        </w:rPr>
        <w:t>OF</w:t>
      </w:r>
      <w:r w:rsidRPr="00007476">
        <w:rPr>
          <w:rFonts w:eastAsiaTheme="minorEastAsia"/>
          <w:sz w:val="24"/>
        </w:rPr>
        <w:t>＝</w:t>
      </w:r>
      <w:r w:rsidRPr="00007476">
        <w:rPr>
          <w:rFonts w:eastAsiaTheme="minorEastAsia" w:hint="eastAsia"/>
          <w:sz w:val="24"/>
          <w:lang w:eastAsia="zh-CN"/>
        </w:rPr>
        <w:t>0</w:t>
      </w:r>
      <w:r w:rsidRPr="00007476">
        <w:rPr>
          <w:rFonts w:eastAsiaTheme="minorEastAsia"/>
          <w:sz w:val="24"/>
        </w:rPr>
        <w:t>，</w:t>
      </w:r>
      <w:r w:rsidRPr="00007476">
        <w:rPr>
          <w:rFonts w:eastAsiaTheme="minorEastAsia"/>
          <w:sz w:val="24"/>
        </w:rPr>
        <w:t>CF</w:t>
      </w:r>
      <w:r w:rsidRPr="00007476">
        <w:rPr>
          <w:rFonts w:eastAsiaTheme="minorEastAsia"/>
          <w:sz w:val="24"/>
        </w:rPr>
        <w:t>＝</w:t>
      </w:r>
      <w:proofErr w:type="gramStart"/>
      <w:r w:rsidRPr="00007476">
        <w:rPr>
          <w:rFonts w:eastAsiaTheme="minorEastAsia"/>
          <w:sz w:val="24"/>
        </w:rPr>
        <w:t>0</w:t>
      </w:r>
      <w:r w:rsidRPr="00007476">
        <w:rPr>
          <w:rFonts w:eastAsiaTheme="minorEastAsia" w:hint="eastAsia"/>
          <w:sz w:val="24"/>
          <w:lang w:eastAsia="zh-CN"/>
        </w:rPr>
        <w:t xml:space="preserve">  </w:t>
      </w:r>
      <w:r w:rsidRPr="00007476">
        <w:rPr>
          <w:rFonts w:eastAsiaTheme="minorEastAsia"/>
          <w:sz w:val="24"/>
          <w:lang w:eastAsia="zh-CN"/>
        </w:rPr>
        <w:t>D.</w:t>
      </w:r>
      <w:proofErr w:type="gramEnd"/>
      <w:r w:rsidRPr="00007476">
        <w:rPr>
          <w:rFonts w:eastAsiaTheme="minorEastAsia"/>
          <w:sz w:val="24"/>
        </w:rPr>
        <w:t xml:space="preserve"> SF=0</w:t>
      </w:r>
      <w:r w:rsidRPr="00007476">
        <w:rPr>
          <w:rFonts w:eastAsiaTheme="minorEastAsia"/>
          <w:sz w:val="24"/>
        </w:rPr>
        <w:t>，</w:t>
      </w:r>
      <w:r w:rsidRPr="00007476">
        <w:rPr>
          <w:rFonts w:eastAsiaTheme="minorEastAsia"/>
          <w:sz w:val="24"/>
        </w:rPr>
        <w:t>ZF=</w:t>
      </w:r>
      <w:r w:rsidRPr="00007476">
        <w:rPr>
          <w:rFonts w:eastAsiaTheme="minorEastAsia" w:hint="eastAsia"/>
          <w:sz w:val="24"/>
          <w:lang w:eastAsia="zh-CN"/>
        </w:rPr>
        <w:t>1</w:t>
      </w:r>
      <w:r w:rsidRPr="00007476">
        <w:rPr>
          <w:rFonts w:eastAsiaTheme="minorEastAsia"/>
          <w:sz w:val="24"/>
        </w:rPr>
        <w:t>，</w:t>
      </w:r>
      <w:r w:rsidRPr="00007476">
        <w:rPr>
          <w:rFonts w:eastAsiaTheme="minorEastAsia"/>
          <w:sz w:val="24"/>
        </w:rPr>
        <w:t>OF</w:t>
      </w:r>
      <w:r w:rsidRPr="00007476">
        <w:rPr>
          <w:rFonts w:eastAsiaTheme="minorEastAsia"/>
          <w:sz w:val="24"/>
        </w:rPr>
        <w:t>＝</w:t>
      </w:r>
      <w:r w:rsidRPr="00007476">
        <w:rPr>
          <w:rFonts w:eastAsiaTheme="minorEastAsia" w:hint="eastAsia"/>
          <w:sz w:val="24"/>
          <w:lang w:eastAsia="zh-CN"/>
        </w:rPr>
        <w:t>1</w:t>
      </w:r>
      <w:r w:rsidRPr="00007476">
        <w:rPr>
          <w:rFonts w:eastAsiaTheme="minorEastAsia"/>
          <w:sz w:val="24"/>
        </w:rPr>
        <w:t>，</w:t>
      </w:r>
      <w:r w:rsidRPr="00007476">
        <w:rPr>
          <w:rFonts w:eastAsiaTheme="minorEastAsia"/>
          <w:sz w:val="24"/>
        </w:rPr>
        <w:t>CF</w:t>
      </w:r>
      <w:r w:rsidRPr="00007476">
        <w:rPr>
          <w:rFonts w:eastAsiaTheme="minorEastAsia"/>
          <w:sz w:val="24"/>
        </w:rPr>
        <w:t>＝</w:t>
      </w:r>
      <w:r w:rsidRPr="00007476">
        <w:rPr>
          <w:rFonts w:eastAsiaTheme="minorEastAsia"/>
          <w:sz w:val="24"/>
        </w:rPr>
        <w:t>1</w:t>
      </w:r>
    </w:p>
    <w:p w14:paraId="76B5E0EF" w14:textId="08F1F36E" w:rsidR="00DD0868" w:rsidRPr="00E20347" w:rsidRDefault="00CD029C" w:rsidP="003D40A1">
      <w:pPr>
        <w:spacing w:line="360" w:lineRule="auto"/>
        <w:rPr>
          <w:rFonts w:eastAsiaTheme="minorEastAsia"/>
          <w:b/>
          <w:sz w:val="24"/>
          <w:lang w:eastAsia="zh-CN"/>
        </w:rPr>
      </w:pPr>
      <w:r w:rsidRPr="00E20347">
        <w:rPr>
          <w:rFonts w:eastAsiaTheme="minorEastAsia"/>
          <w:b/>
          <w:sz w:val="24"/>
          <w:lang w:eastAsia="zh-CN"/>
        </w:rPr>
        <w:t>三</w:t>
      </w:r>
      <w:r w:rsidR="000010CE" w:rsidRPr="00E20347">
        <w:rPr>
          <w:rFonts w:eastAsiaTheme="minorEastAsia"/>
          <w:b/>
          <w:sz w:val="24"/>
          <w:lang w:eastAsia="zh-CN"/>
        </w:rPr>
        <w:t>．简答题</w:t>
      </w:r>
      <w:r w:rsidR="00876268" w:rsidRPr="00E20347">
        <w:rPr>
          <w:rFonts w:eastAsiaTheme="minorEastAsia"/>
          <w:b/>
          <w:sz w:val="24"/>
          <w:lang w:eastAsia="zh-CN"/>
        </w:rPr>
        <w:t>（每小题</w:t>
      </w:r>
      <w:r w:rsidR="00876268" w:rsidRPr="00E20347">
        <w:rPr>
          <w:rFonts w:eastAsiaTheme="minorEastAsia"/>
          <w:b/>
          <w:sz w:val="24"/>
          <w:lang w:eastAsia="zh-CN"/>
        </w:rPr>
        <w:t>5</w:t>
      </w:r>
      <w:r w:rsidR="00876268" w:rsidRPr="00E20347">
        <w:rPr>
          <w:rFonts w:eastAsiaTheme="minorEastAsia"/>
          <w:b/>
          <w:sz w:val="24"/>
          <w:lang w:eastAsia="zh-CN"/>
        </w:rPr>
        <w:t>分，共</w:t>
      </w:r>
      <w:r w:rsidR="00FC7183" w:rsidRPr="00E20347">
        <w:rPr>
          <w:rFonts w:eastAsiaTheme="minorEastAsia"/>
          <w:b/>
          <w:sz w:val="24"/>
          <w:lang w:eastAsia="zh-CN"/>
        </w:rPr>
        <w:t>20</w:t>
      </w:r>
      <w:r w:rsidR="00876268" w:rsidRPr="00E20347">
        <w:rPr>
          <w:rFonts w:eastAsiaTheme="minorEastAsia"/>
          <w:b/>
          <w:sz w:val="24"/>
          <w:lang w:eastAsia="zh-CN"/>
        </w:rPr>
        <w:t>分）</w:t>
      </w:r>
    </w:p>
    <w:p w14:paraId="3A833A18" w14:textId="19F5BC43" w:rsidR="009B7CB9" w:rsidRPr="00E20347" w:rsidRDefault="0074119B" w:rsidP="00CA6030">
      <w:pPr>
        <w:pStyle w:val="ListParagraph"/>
        <w:numPr>
          <w:ilvl w:val="0"/>
          <w:numId w:val="24"/>
        </w:numPr>
        <w:tabs>
          <w:tab w:val="clear" w:pos="420"/>
          <w:tab w:val="num" w:pos="0"/>
        </w:tabs>
        <w:spacing w:beforeLines="50" w:before="156" w:afterLines="20" w:after="62" w:line="360" w:lineRule="auto"/>
        <w:ind w:left="0" w:rightChars="526" w:right="1105" w:firstLineChars="0" w:firstLine="0"/>
        <w:rPr>
          <w:rFonts w:eastAsiaTheme="minorEastAsia"/>
          <w:sz w:val="24"/>
          <w:lang w:eastAsia="zh-CN"/>
        </w:rPr>
      </w:pPr>
      <w:r w:rsidRPr="00E20347">
        <w:rPr>
          <w:rFonts w:eastAsiaTheme="minorEastAsia"/>
          <w:sz w:val="24"/>
          <w:lang w:eastAsia="zh-CN"/>
        </w:rPr>
        <w:t>堆栈的基本操作有哪两个，</w:t>
      </w:r>
      <w:proofErr w:type="gramStart"/>
      <w:r w:rsidRPr="00E20347">
        <w:rPr>
          <w:rFonts w:eastAsiaTheme="minorEastAsia"/>
          <w:sz w:val="24"/>
          <w:lang w:eastAsia="zh-CN"/>
        </w:rPr>
        <w:t>对应哪</w:t>
      </w:r>
      <w:proofErr w:type="gramEnd"/>
      <w:r w:rsidRPr="00E20347">
        <w:rPr>
          <w:rFonts w:eastAsiaTheme="minorEastAsia"/>
          <w:sz w:val="24"/>
          <w:lang w:eastAsia="zh-CN"/>
        </w:rPr>
        <w:t>两种指令？</w:t>
      </w:r>
      <w:r w:rsidR="00FC7183" w:rsidRPr="00E20347">
        <w:rPr>
          <w:rFonts w:eastAsiaTheme="minorEastAsia" w:hint="eastAsia"/>
          <w:sz w:val="24"/>
          <w:lang w:eastAsia="zh-CN"/>
        </w:rPr>
        <w:t>子程序调用过程中堆栈的作用。</w:t>
      </w:r>
    </w:p>
    <w:p w14:paraId="4B4CC59A" w14:textId="5B9BB628" w:rsidR="00F000BB" w:rsidRPr="00B07B62" w:rsidRDefault="00AD481E" w:rsidP="00CA6030">
      <w:pPr>
        <w:pStyle w:val="ListParagraph"/>
        <w:numPr>
          <w:ilvl w:val="0"/>
          <w:numId w:val="24"/>
        </w:numPr>
        <w:tabs>
          <w:tab w:val="clear" w:pos="420"/>
          <w:tab w:val="num" w:pos="0"/>
        </w:tabs>
        <w:spacing w:beforeLines="50" w:before="156" w:afterLines="20" w:after="62" w:line="360" w:lineRule="auto"/>
        <w:ind w:left="0" w:rightChars="526" w:right="1105" w:firstLineChars="0" w:firstLine="0"/>
        <w:rPr>
          <w:rFonts w:eastAsiaTheme="minorEastAsia"/>
          <w:sz w:val="24"/>
          <w:lang w:eastAsia="zh-CN"/>
        </w:rPr>
      </w:pPr>
      <w:r w:rsidRPr="00E20347">
        <w:rPr>
          <w:rFonts w:eastAsiaTheme="minorEastAsia"/>
          <w:sz w:val="24"/>
          <w:lang w:eastAsia="zh-CN"/>
        </w:rPr>
        <w:t>举例说明逻辑运算指令怎么实现复位、置位和求反功能？</w:t>
      </w:r>
    </w:p>
    <w:p w14:paraId="78894323" w14:textId="545154F7" w:rsidR="002E10E7" w:rsidRPr="00E20347" w:rsidRDefault="002E10E7" w:rsidP="00CA6030">
      <w:pPr>
        <w:pStyle w:val="ListParagraph"/>
        <w:numPr>
          <w:ilvl w:val="0"/>
          <w:numId w:val="24"/>
        </w:numPr>
        <w:tabs>
          <w:tab w:val="clear" w:pos="420"/>
          <w:tab w:val="num" w:pos="0"/>
        </w:tabs>
        <w:spacing w:beforeLines="50" w:before="156" w:afterLines="20" w:after="62" w:line="360" w:lineRule="auto"/>
        <w:ind w:left="0" w:rightChars="526" w:right="1105" w:firstLineChars="0" w:firstLine="0"/>
        <w:rPr>
          <w:rFonts w:eastAsiaTheme="minorEastAsia"/>
          <w:sz w:val="24"/>
          <w:lang w:eastAsia="zh-CN"/>
        </w:rPr>
      </w:pPr>
      <w:r w:rsidRPr="00E20347">
        <w:rPr>
          <w:rFonts w:eastAsiaTheme="minorEastAsia"/>
          <w:sz w:val="24"/>
          <w:lang w:eastAsia="zh-CN"/>
        </w:rPr>
        <w:t>已知堆栈寄存器</w:t>
      </w:r>
      <w:r w:rsidRPr="00E20347">
        <w:rPr>
          <w:rFonts w:eastAsiaTheme="minorEastAsia"/>
          <w:sz w:val="24"/>
          <w:lang w:eastAsia="zh-CN"/>
        </w:rPr>
        <w:t xml:space="preserve">SS </w:t>
      </w:r>
      <w:r w:rsidRPr="00E20347">
        <w:rPr>
          <w:rFonts w:eastAsiaTheme="minorEastAsia"/>
          <w:sz w:val="24"/>
          <w:lang w:eastAsia="zh-CN"/>
        </w:rPr>
        <w:t>的内容是</w:t>
      </w:r>
      <w:r w:rsidRPr="00E20347">
        <w:rPr>
          <w:rFonts w:eastAsiaTheme="minorEastAsia"/>
          <w:sz w:val="24"/>
          <w:lang w:eastAsia="zh-CN"/>
        </w:rPr>
        <w:t xml:space="preserve">0F0A0H, </w:t>
      </w:r>
      <w:r w:rsidRPr="00E20347">
        <w:rPr>
          <w:rFonts w:eastAsiaTheme="minorEastAsia"/>
          <w:sz w:val="24"/>
          <w:lang w:eastAsia="zh-CN"/>
        </w:rPr>
        <w:t>堆栈指示器</w:t>
      </w:r>
      <w:r w:rsidRPr="00E20347">
        <w:rPr>
          <w:rFonts w:eastAsiaTheme="minorEastAsia"/>
          <w:sz w:val="24"/>
          <w:lang w:eastAsia="zh-CN"/>
        </w:rPr>
        <w:t xml:space="preserve">SP </w:t>
      </w:r>
      <w:r w:rsidRPr="00E20347">
        <w:rPr>
          <w:rFonts w:eastAsiaTheme="minorEastAsia"/>
          <w:sz w:val="24"/>
          <w:lang w:eastAsia="zh-CN"/>
        </w:rPr>
        <w:t>的内容是</w:t>
      </w:r>
      <w:r w:rsidRPr="00E20347">
        <w:rPr>
          <w:rFonts w:eastAsiaTheme="minorEastAsia"/>
          <w:sz w:val="24"/>
          <w:lang w:eastAsia="zh-CN"/>
        </w:rPr>
        <w:t>00</w:t>
      </w:r>
      <w:r w:rsidR="00F000BB" w:rsidRPr="00E20347">
        <w:rPr>
          <w:rFonts w:eastAsiaTheme="minorEastAsia" w:hint="eastAsia"/>
          <w:sz w:val="24"/>
          <w:lang w:eastAsia="zh-CN"/>
        </w:rPr>
        <w:t>C</w:t>
      </w:r>
      <w:r w:rsidRPr="00E20347">
        <w:rPr>
          <w:rFonts w:eastAsiaTheme="minorEastAsia"/>
          <w:sz w:val="24"/>
          <w:lang w:eastAsia="zh-CN"/>
        </w:rPr>
        <w:t xml:space="preserve">0H , </w:t>
      </w:r>
      <w:r w:rsidRPr="00E20347">
        <w:rPr>
          <w:rFonts w:eastAsiaTheme="minorEastAsia"/>
          <w:sz w:val="24"/>
          <w:lang w:eastAsia="zh-CN"/>
        </w:rPr>
        <w:t>先执行两条把</w:t>
      </w:r>
      <w:r w:rsidRPr="00E20347">
        <w:rPr>
          <w:rFonts w:eastAsiaTheme="minorEastAsia"/>
          <w:sz w:val="24"/>
          <w:lang w:eastAsia="zh-CN"/>
        </w:rPr>
        <w:t>80</w:t>
      </w:r>
      <w:r w:rsidR="00F000BB" w:rsidRPr="00E20347">
        <w:rPr>
          <w:rFonts w:eastAsiaTheme="minorEastAsia" w:hint="eastAsia"/>
          <w:sz w:val="24"/>
          <w:lang w:eastAsia="zh-CN"/>
        </w:rPr>
        <w:t>88</w:t>
      </w:r>
      <w:r w:rsidRPr="00E20347">
        <w:rPr>
          <w:rFonts w:eastAsiaTheme="minorEastAsia"/>
          <w:sz w:val="24"/>
          <w:lang w:eastAsia="zh-CN"/>
        </w:rPr>
        <w:t xml:space="preserve">H </w:t>
      </w:r>
      <w:r w:rsidRPr="00E20347">
        <w:rPr>
          <w:rFonts w:eastAsiaTheme="minorEastAsia"/>
          <w:sz w:val="24"/>
          <w:lang w:eastAsia="zh-CN"/>
        </w:rPr>
        <w:t>和</w:t>
      </w:r>
      <w:r w:rsidRPr="00E20347">
        <w:rPr>
          <w:rFonts w:eastAsiaTheme="minorEastAsia"/>
          <w:sz w:val="24"/>
          <w:lang w:eastAsia="zh-CN"/>
        </w:rPr>
        <w:t>0</w:t>
      </w:r>
      <w:r w:rsidR="00F000BB" w:rsidRPr="00E20347">
        <w:rPr>
          <w:rFonts w:eastAsiaTheme="minorEastAsia" w:hint="eastAsia"/>
          <w:sz w:val="24"/>
          <w:lang w:eastAsia="zh-CN"/>
        </w:rPr>
        <w:t>FF11</w:t>
      </w:r>
      <w:r w:rsidRPr="00E20347">
        <w:rPr>
          <w:rFonts w:eastAsiaTheme="minorEastAsia"/>
          <w:sz w:val="24"/>
          <w:lang w:eastAsia="zh-CN"/>
        </w:rPr>
        <w:t xml:space="preserve">H </w:t>
      </w:r>
      <w:r w:rsidRPr="00E20347">
        <w:rPr>
          <w:rFonts w:eastAsiaTheme="minorEastAsia"/>
          <w:sz w:val="24"/>
          <w:lang w:eastAsia="zh-CN"/>
        </w:rPr>
        <w:t>分别入</w:t>
      </w:r>
      <w:proofErr w:type="gramStart"/>
      <w:r w:rsidRPr="00E20347">
        <w:rPr>
          <w:rFonts w:eastAsiaTheme="minorEastAsia"/>
          <w:sz w:val="24"/>
          <w:lang w:eastAsia="zh-CN"/>
        </w:rPr>
        <w:t>栈</w:t>
      </w:r>
      <w:proofErr w:type="gramEnd"/>
      <w:r w:rsidRPr="00E20347">
        <w:rPr>
          <w:rFonts w:eastAsiaTheme="minorEastAsia"/>
          <w:sz w:val="24"/>
          <w:lang w:eastAsia="zh-CN"/>
        </w:rPr>
        <w:t>的</w:t>
      </w:r>
      <w:r w:rsidRPr="00E20347">
        <w:rPr>
          <w:rFonts w:eastAsiaTheme="minorEastAsia"/>
          <w:sz w:val="24"/>
          <w:lang w:eastAsia="zh-CN"/>
        </w:rPr>
        <w:t xml:space="preserve">PUSH </w:t>
      </w:r>
      <w:r w:rsidRPr="00E20347">
        <w:rPr>
          <w:rFonts w:eastAsiaTheme="minorEastAsia"/>
          <w:sz w:val="24"/>
          <w:lang w:eastAsia="zh-CN"/>
        </w:rPr>
        <w:t>指令</w:t>
      </w:r>
      <w:r w:rsidRPr="00E20347">
        <w:rPr>
          <w:rFonts w:eastAsiaTheme="minorEastAsia"/>
          <w:sz w:val="24"/>
          <w:lang w:eastAsia="zh-CN"/>
        </w:rPr>
        <w:t xml:space="preserve">, </w:t>
      </w:r>
      <w:r w:rsidRPr="00E20347">
        <w:rPr>
          <w:rFonts w:eastAsiaTheme="minorEastAsia"/>
          <w:sz w:val="24"/>
          <w:lang w:eastAsia="zh-CN"/>
        </w:rPr>
        <w:t>然后执行一条</w:t>
      </w:r>
      <w:r w:rsidRPr="00E20347">
        <w:rPr>
          <w:rFonts w:eastAsiaTheme="minorEastAsia"/>
          <w:sz w:val="24"/>
          <w:lang w:eastAsia="zh-CN"/>
        </w:rPr>
        <w:t xml:space="preserve">POP </w:t>
      </w:r>
      <w:r w:rsidRPr="00E20347">
        <w:rPr>
          <w:rFonts w:eastAsiaTheme="minorEastAsia"/>
          <w:sz w:val="24"/>
          <w:lang w:eastAsia="zh-CN"/>
        </w:rPr>
        <w:t>指令。试画出示意图说明堆栈及</w:t>
      </w:r>
      <w:r w:rsidRPr="00E20347">
        <w:rPr>
          <w:rFonts w:eastAsiaTheme="minorEastAsia"/>
          <w:sz w:val="24"/>
          <w:lang w:eastAsia="zh-CN"/>
        </w:rPr>
        <w:t>SP</w:t>
      </w:r>
      <w:r w:rsidRPr="00E20347">
        <w:rPr>
          <w:rFonts w:eastAsiaTheme="minorEastAsia"/>
          <w:sz w:val="24"/>
          <w:lang w:eastAsia="zh-CN"/>
        </w:rPr>
        <w:t>的变化过程。</w:t>
      </w:r>
    </w:p>
    <w:p w14:paraId="7167B20A" w14:textId="0AB5A261" w:rsidR="00661F0C" w:rsidRPr="00B07B62" w:rsidRDefault="00661F0C" w:rsidP="00CA6030">
      <w:pPr>
        <w:pStyle w:val="ListParagraph"/>
        <w:numPr>
          <w:ilvl w:val="0"/>
          <w:numId w:val="24"/>
        </w:numPr>
        <w:tabs>
          <w:tab w:val="clear" w:pos="420"/>
          <w:tab w:val="num" w:pos="0"/>
        </w:tabs>
        <w:spacing w:beforeLines="50" w:before="156" w:afterLines="20" w:after="62" w:line="360" w:lineRule="auto"/>
        <w:ind w:left="0" w:rightChars="526" w:right="1105" w:firstLineChars="0" w:firstLine="0"/>
        <w:rPr>
          <w:rFonts w:eastAsiaTheme="minorEastAsia"/>
          <w:sz w:val="24"/>
          <w:lang w:eastAsia="zh-CN"/>
        </w:rPr>
      </w:pPr>
      <w:r w:rsidRPr="00B07B62">
        <w:rPr>
          <w:rFonts w:eastAsiaTheme="minorEastAsia" w:hint="eastAsia"/>
          <w:sz w:val="24"/>
          <w:lang w:eastAsia="zh-CN"/>
        </w:rPr>
        <w:t>简述</w:t>
      </w:r>
      <w:r w:rsidRPr="00B07B62">
        <w:rPr>
          <w:rFonts w:eastAsiaTheme="minorEastAsia" w:hint="eastAsia"/>
          <w:sz w:val="24"/>
          <w:lang w:eastAsia="zh-CN"/>
        </w:rPr>
        <w:t>8086</w:t>
      </w:r>
      <w:r w:rsidR="00CA6030">
        <w:rPr>
          <w:rFonts w:eastAsiaTheme="minorEastAsia" w:hint="eastAsia"/>
          <w:sz w:val="24"/>
          <w:lang w:eastAsia="zh-CN"/>
        </w:rPr>
        <w:t>系统</w:t>
      </w:r>
      <w:r w:rsidRPr="00B07B62">
        <w:rPr>
          <w:rFonts w:eastAsiaTheme="minorEastAsia" w:hint="eastAsia"/>
          <w:sz w:val="24"/>
          <w:lang w:eastAsia="zh-CN"/>
        </w:rPr>
        <w:t>中逻辑地址和物理地址的关系，</w:t>
      </w:r>
      <w:r w:rsidR="00E23362">
        <w:rPr>
          <w:rFonts w:eastAsiaTheme="minorEastAsia" w:hint="eastAsia"/>
          <w:sz w:val="24"/>
          <w:lang w:eastAsia="zh-CN"/>
        </w:rPr>
        <w:t>假设有</w:t>
      </w:r>
      <w:r w:rsidR="00E23362">
        <w:rPr>
          <w:rFonts w:eastAsiaTheme="minorEastAsia" w:hint="eastAsia"/>
          <w:sz w:val="24"/>
          <w:lang w:eastAsia="zh-CN"/>
        </w:rPr>
        <w:t>(</w:t>
      </w:r>
      <w:r w:rsidR="00E23362">
        <w:rPr>
          <w:rFonts w:eastAsiaTheme="minorEastAsia"/>
          <w:sz w:val="24"/>
          <w:lang w:eastAsia="zh-CN"/>
        </w:rPr>
        <w:t>DS) = 0100H</w:t>
      </w:r>
      <w:r w:rsidR="00E23362">
        <w:rPr>
          <w:rFonts w:eastAsiaTheme="minorEastAsia" w:hint="eastAsia"/>
          <w:sz w:val="24"/>
          <w:lang w:eastAsia="zh-CN"/>
        </w:rPr>
        <w:t>，</w:t>
      </w:r>
      <w:r w:rsidR="00E23362">
        <w:rPr>
          <w:rFonts w:eastAsiaTheme="minorEastAsia"/>
          <w:sz w:val="24"/>
          <w:lang w:eastAsia="zh-CN"/>
        </w:rPr>
        <w:t>(AX) = 1234H</w:t>
      </w:r>
      <w:r w:rsidR="00E23362">
        <w:rPr>
          <w:rFonts w:eastAsiaTheme="minorEastAsia" w:hint="eastAsia"/>
          <w:sz w:val="24"/>
          <w:lang w:eastAsia="zh-CN"/>
        </w:rPr>
        <w:t>，试画出指令</w:t>
      </w:r>
      <w:r w:rsidR="00E23362">
        <w:rPr>
          <w:rFonts w:eastAsiaTheme="minorEastAsia" w:hint="eastAsia"/>
          <w:sz w:val="24"/>
          <w:lang w:eastAsia="zh-CN"/>
        </w:rPr>
        <w:t xml:space="preserve"> MOV</w:t>
      </w:r>
      <w:r w:rsidR="00E23362">
        <w:rPr>
          <w:rFonts w:eastAsiaTheme="minorEastAsia"/>
          <w:sz w:val="24"/>
          <w:lang w:eastAsia="zh-CN"/>
        </w:rPr>
        <w:t xml:space="preserve"> DS:</w:t>
      </w:r>
      <w:r w:rsidR="00E23362">
        <w:rPr>
          <w:rFonts w:eastAsiaTheme="minorEastAsia" w:hint="eastAsia"/>
          <w:sz w:val="24"/>
          <w:lang w:eastAsia="zh-CN"/>
        </w:rPr>
        <w:t>[</w:t>
      </w:r>
      <w:r w:rsidR="00E23362">
        <w:rPr>
          <w:rFonts w:eastAsiaTheme="minorEastAsia"/>
          <w:sz w:val="24"/>
          <w:lang w:eastAsia="zh-CN"/>
        </w:rPr>
        <w:t xml:space="preserve">0100H], AX </w:t>
      </w:r>
      <w:r w:rsidR="00E23362">
        <w:rPr>
          <w:rFonts w:eastAsiaTheme="minorEastAsia" w:hint="eastAsia"/>
          <w:sz w:val="24"/>
          <w:lang w:eastAsia="zh-CN"/>
        </w:rPr>
        <w:t>的执行示意图</w:t>
      </w:r>
      <w:r w:rsidRPr="00B07B62">
        <w:rPr>
          <w:rFonts w:eastAsiaTheme="minorEastAsia" w:hint="eastAsia"/>
          <w:sz w:val="24"/>
          <w:lang w:eastAsia="zh-CN"/>
        </w:rPr>
        <w:t>。</w:t>
      </w:r>
    </w:p>
    <w:p w14:paraId="322617EE" w14:textId="77777777" w:rsidR="00661F0C" w:rsidRPr="00E20347" w:rsidRDefault="00661F0C" w:rsidP="00661F0C">
      <w:pPr>
        <w:spacing w:line="360" w:lineRule="auto"/>
        <w:rPr>
          <w:rFonts w:eastAsiaTheme="minorEastAsia"/>
          <w:b/>
          <w:sz w:val="24"/>
          <w:lang w:val="de-DE" w:eastAsia="zh-CN"/>
        </w:rPr>
      </w:pPr>
      <w:r w:rsidRPr="00E20347">
        <w:rPr>
          <w:rFonts w:eastAsiaTheme="minorEastAsia"/>
          <w:b/>
          <w:sz w:val="24"/>
          <w:lang w:eastAsia="zh-CN"/>
        </w:rPr>
        <w:t>四</w:t>
      </w:r>
      <w:r w:rsidRPr="00E20347">
        <w:rPr>
          <w:rFonts w:eastAsiaTheme="minorEastAsia"/>
          <w:b/>
          <w:sz w:val="24"/>
          <w:lang w:eastAsia="zh-CN"/>
        </w:rPr>
        <w:t>.</w:t>
      </w:r>
      <w:r w:rsidRPr="00E20347">
        <w:rPr>
          <w:rFonts w:eastAsiaTheme="minorEastAsia"/>
          <w:b/>
          <w:sz w:val="24"/>
          <w:lang w:eastAsia="zh-CN"/>
        </w:rPr>
        <w:t>编程题（共</w:t>
      </w:r>
      <w:r w:rsidRPr="00E20347">
        <w:rPr>
          <w:rFonts w:eastAsiaTheme="minorEastAsia" w:hint="eastAsia"/>
          <w:b/>
          <w:sz w:val="24"/>
          <w:lang w:eastAsia="zh-CN"/>
        </w:rPr>
        <w:t>40</w:t>
      </w:r>
      <w:r w:rsidRPr="00E20347">
        <w:rPr>
          <w:rFonts w:eastAsiaTheme="minorEastAsia"/>
          <w:b/>
          <w:sz w:val="24"/>
          <w:lang w:eastAsia="zh-CN"/>
        </w:rPr>
        <w:t>分，其中</w:t>
      </w:r>
      <w:r w:rsidRPr="00E20347">
        <w:rPr>
          <w:rFonts w:eastAsiaTheme="minorEastAsia"/>
          <w:b/>
          <w:sz w:val="24"/>
          <w:lang w:eastAsia="zh-CN"/>
        </w:rPr>
        <w:t>1-</w:t>
      </w:r>
      <w:r w:rsidRPr="00E20347">
        <w:rPr>
          <w:rFonts w:eastAsiaTheme="minorEastAsia" w:hint="eastAsia"/>
          <w:b/>
          <w:sz w:val="24"/>
          <w:lang w:eastAsia="zh-CN"/>
        </w:rPr>
        <w:t>3</w:t>
      </w:r>
      <w:r w:rsidRPr="00E20347">
        <w:rPr>
          <w:rFonts w:eastAsiaTheme="minorEastAsia"/>
          <w:b/>
          <w:sz w:val="24"/>
          <w:lang w:eastAsia="zh-CN"/>
        </w:rPr>
        <w:t>题每题</w:t>
      </w:r>
      <w:r w:rsidRPr="00E20347">
        <w:rPr>
          <w:rFonts w:eastAsiaTheme="minorEastAsia" w:hint="eastAsia"/>
          <w:b/>
          <w:sz w:val="24"/>
          <w:lang w:eastAsia="zh-CN"/>
        </w:rPr>
        <w:t>8</w:t>
      </w:r>
      <w:r w:rsidRPr="00E20347">
        <w:rPr>
          <w:rFonts w:eastAsiaTheme="minorEastAsia"/>
          <w:b/>
          <w:sz w:val="24"/>
          <w:lang w:eastAsia="zh-CN"/>
        </w:rPr>
        <w:t>分，第</w:t>
      </w:r>
      <w:r w:rsidRPr="00E20347">
        <w:rPr>
          <w:rFonts w:eastAsiaTheme="minorEastAsia" w:hint="eastAsia"/>
          <w:b/>
          <w:sz w:val="24"/>
          <w:lang w:eastAsia="zh-CN"/>
        </w:rPr>
        <w:t>4</w:t>
      </w:r>
      <w:r w:rsidRPr="00E20347">
        <w:rPr>
          <w:rFonts w:eastAsiaTheme="minorEastAsia"/>
          <w:b/>
          <w:sz w:val="24"/>
          <w:lang w:eastAsia="zh-CN"/>
        </w:rPr>
        <w:t>题</w:t>
      </w:r>
      <w:r w:rsidRPr="00E20347">
        <w:rPr>
          <w:rFonts w:eastAsiaTheme="minorEastAsia" w:hint="eastAsia"/>
          <w:b/>
          <w:sz w:val="24"/>
          <w:lang w:eastAsia="zh-CN"/>
        </w:rPr>
        <w:t>16</w:t>
      </w:r>
      <w:r w:rsidRPr="00E20347">
        <w:rPr>
          <w:rFonts w:eastAsiaTheme="minorEastAsia"/>
          <w:b/>
          <w:sz w:val="24"/>
          <w:lang w:eastAsia="zh-CN"/>
        </w:rPr>
        <w:t>分）</w:t>
      </w:r>
    </w:p>
    <w:p w14:paraId="7A70C752" w14:textId="77777777" w:rsidR="00661F0C" w:rsidRPr="00E20347" w:rsidRDefault="00661F0C" w:rsidP="00661F0C">
      <w:pPr>
        <w:pStyle w:val="ListParagraph"/>
        <w:numPr>
          <w:ilvl w:val="0"/>
          <w:numId w:val="23"/>
        </w:numPr>
        <w:spacing w:line="360" w:lineRule="auto"/>
        <w:ind w:firstLineChars="0"/>
        <w:rPr>
          <w:rFonts w:eastAsiaTheme="minorEastAsia"/>
          <w:sz w:val="24"/>
          <w:lang w:eastAsia="zh-CN"/>
        </w:rPr>
      </w:pPr>
      <w:r w:rsidRPr="00E20347">
        <w:rPr>
          <w:rFonts w:eastAsiaTheme="minorEastAsia"/>
          <w:sz w:val="24"/>
          <w:lang w:eastAsia="zh-CN"/>
        </w:rPr>
        <w:t>已知在</w:t>
      </w:r>
      <w:r w:rsidRPr="00E20347">
        <w:rPr>
          <w:rFonts w:eastAsiaTheme="minorEastAsia"/>
          <w:sz w:val="24"/>
          <w:lang w:eastAsia="zh-CN"/>
        </w:rPr>
        <w:t>data</w:t>
      </w:r>
      <w:r w:rsidRPr="00E20347">
        <w:rPr>
          <w:rFonts w:eastAsiaTheme="minorEastAsia"/>
          <w:sz w:val="24"/>
          <w:lang w:eastAsia="zh-CN"/>
        </w:rPr>
        <w:t>数据段中有如下定义</w:t>
      </w:r>
    </w:p>
    <w:p w14:paraId="539B8807" w14:textId="6ECA9F50" w:rsidR="00661F0C" w:rsidRPr="00E20347" w:rsidRDefault="00661F0C" w:rsidP="00661F0C">
      <w:pPr>
        <w:spacing w:line="360" w:lineRule="auto"/>
        <w:ind w:left="420"/>
        <w:rPr>
          <w:rFonts w:eastAsiaTheme="minorEastAsia"/>
          <w:sz w:val="24"/>
          <w:lang w:eastAsia="zh-CN"/>
        </w:rPr>
      </w:pPr>
      <w:r w:rsidRPr="00E20347">
        <w:rPr>
          <w:rFonts w:eastAsiaTheme="minorEastAsia"/>
          <w:sz w:val="24"/>
          <w:lang w:eastAsia="zh-CN"/>
        </w:rPr>
        <w:t xml:space="preserve">str </w:t>
      </w:r>
      <w:proofErr w:type="spellStart"/>
      <w:r w:rsidRPr="00E20347">
        <w:rPr>
          <w:rFonts w:eastAsiaTheme="minorEastAsia"/>
          <w:sz w:val="24"/>
          <w:lang w:eastAsia="zh-CN"/>
        </w:rPr>
        <w:t>db</w:t>
      </w:r>
      <w:proofErr w:type="spellEnd"/>
      <w:r w:rsidR="00272D22">
        <w:rPr>
          <w:rFonts w:eastAsiaTheme="minorEastAsia"/>
          <w:sz w:val="24"/>
          <w:lang w:eastAsia="zh-CN"/>
        </w:rPr>
        <w:t xml:space="preserve"> </w:t>
      </w:r>
      <w:r w:rsidRPr="00E20347">
        <w:rPr>
          <w:rFonts w:eastAsiaTheme="minorEastAsia"/>
          <w:sz w:val="24"/>
          <w:lang w:eastAsia="zh-CN"/>
        </w:rPr>
        <w:t>‘</w:t>
      </w:r>
      <w:r w:rsidRPr="00E20347">
        <w:rPr>
          <w:rFonts w:eastAsiaTheme="minorEastAsia" w:hint="eastAsia"/>
          <w:sz w:val="24"/>
          <w:lang w:eastAsia="zh-CN"/>
        </w:rPr>
        <w:t>What</w:t>
      </w:r>
      <w:r w:rsidRPr="00E20347">
        <w:rPr>
          <w:rFonts w:eastAsiaTheme="minorEastAsia"/>
          <w:sz w:val="24"/>
          <w:lang w:eastAsia="zh-CN"/>
        </w:rPr>
        <w:t xml:space="preserve"> a wonderful </w:t>
      </w:r>
      <w:proofErr w:type="gramStart"/>
      <w:r w:rsidRPr="00E20347">
        <w:rPr>
          <w:rFonts w:eastAsiaTheme="minorEastAsia"/>
          <w:sz w:val="24"/>
          <w:lang w:eastAsia="zh-CN"/>
        </w:rPr>
        <w:t>world!$</w:t>
      </w:r>
      <w:proofErr w:type="gramEnd"/>
      <w:r w:rsidRPr="00E20347">
        <w:rPr>
          <w:rFonts w:eastAsiaTheme="minorEastAsia"/>
          <w:sz w:val="24"/>
          <w:lang w:eastAsia="zh-CN"/>
        </w:rPr>
        <w:t>’</w:t>
      </w:r>
    </w:p>
    <w:p w14:paraId="10BE5C79" w14:textId="52F5A7DB" w:rsidR="00661F0C" w:rsidRDefault="00661F0C" w:rsidP="00661F0C">
      <w:pPr>
        <w:spacing w:line="360" w:lineRule="auto"/>
        <w:rPr>
          <w:rFonts w:eastAsiaTheme="minorEastAsia"/>
          <w:sz w:val="24"/>
          <w:lang w:eastAsia="zh-CN"/>
        </w:rPr>
      </w:pPr>
      <w:r w:rsidRPr="00E20347">
        <w:rPr>
          <w:rFonts w:eastAsiaTheme="minorEastAsia"/>
          <w:sz w:val="24"/>
          <w:lang w:eastAsia="zh-CN"/>
        </w:rPr>
        <w:lastRenderedPageBreak/>
        <w:tab/>
      </w:r>
      <w:r w:rsidRPr="00E20347">
        <w:rPr>
          <w:rFonts w:eastAsiaTheme="minorEastAsia"/>
          <w:sz w:val="24"/>
          <w:lang w:eastAsia="zh-CN"/>
        </w:rPr>
        <w:t>请将其中大写字母变成小写，小写字母变成大写，依旧保存在</w:t>
      </w:r>
      <w:r w:rsidRPr="00E20347">
        <w:rPr>
          <w:rFonts w:eastAsiaTheme="minorEastAsia"/>
          <w:sz w:val="24"/>
          <w:lang w:eastAsia="zh-CN"/>
        </w:rPr>
        <w:t>str</w:t>
      </w:r>
      <w:r w:rsidRPr="00E20347">
        <w:rPr>
          <w:rFonts w:eastAsiaTheme="minorEastAsia"/>
          <w:sz w:val="24"/>
          <w:lang w:eastAsia="zh-CN"/>
        </w:rPr>
        <w:t>中</w:t>
      </w:r>
      <w:r w:rsidR="00B07B62">
        <w:rPr>
          <w:rFonts w:eastAsiaTheme="minorEastAsia" w:hint="eastAsia"/>
          <w:sz w:val="24"/>
          <w:lang w:eastAsia="zh-CN"/>
        </w:rPr>
        <w:t>（</w:t>
      </w:r>
      <w:r w:rsidR="00B07B62">
        <w:rPr>
          <w:rFonts w:eastAsiaTheme="minorEastAsia" w:hint="eastAsia"/>
          <w:sz w:val="24"/>
          <w:lang w:eastAsia="zh-CN"/>
        </w:rPr>
        <w:t>8</w:t>
      </w:r>
      <w:r w:rsidR="00B07B62">
        <w:rPr>
          <w:rFonts w:eastAsiaTheme="minorEastAsia" w:hint="eastAsia"/>
          <w:sz w:val="24"/>
          <w:lang w:eastAsia="zh-CN"/>
        </w:rPr>
        <w:t>分）</w:t>
      </w:r>
      <w:r w:rsidRPr="00E20347">
        <w:rPr>
          <w:rFonts w:eastAsiaTheme="minorEastAsia" w:hint="eastAsia"/>
          <w:sz w:val="24"/>
          <w:lang w:eastAsia="zh-CN"/>
        </w:rPr>
        <w:t>。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661F0C" w14:paraId="5BF23543" w14:textId="77777777" w:rsidTr="00C25959">
        <w:tc>
          <w:tcPr>
            <w:tcW w:w="9854" w:type="dxa"/>
          </w:tcPr>
          <w:p w14:paraId="71EE3EF5" w14:textId="77777777" w:rsidR="00661F0C" w:rsidRDefault="00661F0C" w:rsidP="00C25959">
            <w:pPr>
              <w:spacing w:line="360" w:lineRule="auto"/>
              <w:jc w:val="center"/>
              <w:rPr>
                <w:rFonts w:eastAsiaTheme="minorEastAsia"/>
                <w:sz w:val="24"/>
                <w:lang w:eastAsia="zh-CN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61160A08" wp14:editId="205553E7">
                  <wp:extent cx="4742180" cy="5143500"/>
                  <wp:effectExtent l="0" t="0" r="0" b="0"/>
                  <wp:docPr id="2" name="图片 2" descr="http://1813.img.pp.sohu.com.cn/images/blog/2012/2/23/14/1/u4653401_13668d8b8fag21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1813.img.pp.sohu.com.cn/images/blog/2012/2/23/14/1/u4653401_13668d8b8fag21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2813" cy="5144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1F0C" w14:paraId="689CC3F2" w14:textId="77777777" w:rsidTr="00C25959">
        <w:tc>
          <w:tcPr>
            <w:tcW w:w="9854" w:type="dxa"/>
          </w:tcPr>
          <w:p w14:paraId="75F239B5" w14:textId="77777777" w:rsidR="00661F0C" w:rsidRDefault="00661F0C" w:rsidP="00C25959">
            <w:pPr>
              <w:spacing w:line="360" w:lineRule="auto"/>
              <w:jc w:val="center"/>
              <w:rPr>
                <w:rFonts w:eastAsiaTheme="minorEastAsia"/>
                <w:sz w:val="24"/>
                <w:lang w:eastAsia="zh-CN"/>
              </w:rPr>
            </w:pPr>
            <w:r>
              <w:rPr>
                <w:rFonts w:eastAsiaTheme="minorEastAsia" w:hint="eastAsia"/>
                <w:sz w:val="24"/>
                <w:lang w:eastAsia="zh-CN"/>
              </w:rPr>
              <w:t>图</w:t>
            </w:r>
            <w:r>
              <w:rPr>
                <w:rFonts w:eastAsiaTheme="minorEastAsia" w:hint="eastAsia"/>
                <w:sz w:val="24"/>
                <w:lang w:eastAsia="zh-CN"/>
              </w:rPr>
              <w:t xml:space="preserve"> </w:t>
            </w:r>
            <w:r w:rsidRPr="004438FD">
              <w:rPr>
                <w:rFonts w:eastAsiaTheme="minorEastAsia" w:hint="eastAsia"/>
                <w:sz w:val="24"/>
                <w:lang w:eastAsia="zh-CN"/>
              </w:rPr>
              <w:t>ASCII</w:t>
            </w:r>
            <w:r w:rsidRPr="004438FD">
              <w:rPr>
                <w:rFonts w:eastAsiaTheme="minorEastAsia" w:hint="eastAsia"/>
                <w:sz w:val="24"/>
                <w:lang w:eastAsia="zh-CN"/>
              </w:rPr>
              <w:t>编码对照表</w:t>
            </w:r>
          </w:p>
        </w:tc>
      </w:tr>
    </w:tbl>
    <w:p w14:paraId="430967E1" w14:textId="37A71760" w:rsidR="00A22EDC" w:rsidRPr="00E20347" w:rsidRDefault="00A22EDC" w:rsidP="009B7CB9">
      <w:pPr>
        <w:pStyle w:val="ListParagraph"/>
        <w:numPr>
          <w:ilvl w:val="0"/>
          <w:numId w:val="23"/>
        </w:numPr>
        <w:spacing w:line="360" w:lineRule="auto"/>
        <w:ind w:firstLineChars="0"/>
        <w:rPr>
          <w:rFonts w:eastAsiaTheme="minorEastAsia"/>
          <w:sz w:val="24"/>
          <w:lang w:eastAsia="zh-CN"/>
        </w:rPr>
      </w:pPr>
      <w:r w:rsidRPr="00E20347">
        <w:rPr>
          <w:rFonts w:eastAsiaTheme="minorEastAsia"/>
          <w:sz w:val="24"/>
          <w:lang w:eastAsia="zh-CN"/>
        </w:rPr>
        <w:t>编写一个宏定义，判断一个整数是否</w:t>
      </w:r>
      <w:r w:rsidR="00012812" w:rsidRPr="00E20347">
        <w:rPr>
          <w:rFonts w:eastAsiaTheme="minorEastAsia" w:hint="eastAsia"/>
          <w:sz w:val="24"/>
          <w:lang w:eastAsia="zh-CN"/>
        </w:rPr>
        <w:t>为偶数</w:t>
      </w:r>
      <w:r w:rsidR="00B07B62">
        <w:rPr>
          <w:rFonts w:eastAsiaTheme="minorEastAsia" w:hint="eastAsia"/>
          <w:sz w:val="24"/>
          <w:lang w:eastAsia="zh-CN"/>
        </w:rPr>
        <w:t>（</w:t>
      </w:r>
      <w:r w:rsidR="00B07B62">
        <w:rPr>
          <w:rFonts w:eastAsiaTheme="minorEastAsia" w:hint="eastAsia"/>
          <w:sz w:val="24"/>
          <w:lang w:eastAsia="zh-CN"/>
        </w:rPr>
        <w:t>8</w:t>
      </w:r>
      <w:r w:rsidR="00B07B62">
        <w:rPr>
          <w:rFonts w:eastAsiaTheme="minorEastAsia" w:hint="eastAsia"/>
          <w:sz w:val="24"/>
          <w:lang w:eastAsia="zh-CN"/>
        </w:rPr>
        <w:t>分）</w:t>
      </w:r>
      <w:r w:rsidR="00012812" w:rsidRPr="00E20347">
        <w:rPr>
          <w:rFonts w:eastAsiaTheme="minorEastAsia" w:hint="eastAsia"/>
          <w:sz w:val="24"/>
          <w:lang w:eastAsia="zh-CN"/>
        </w:rPr>
        <w:t>。</w:t>
      </w:r>
    </w:p>
    <w:p w14:paraId="3C78BEA3" w14:textId="664DC0A6" w:rsidR="004D5FFE" w:rsidRDefault="00362417" w:rsidP="00182CDF">
      <w:pPr>
        <w:pStyle w:val="ListParagraph"/>
        <w:numPr>
          <w:ilvl w:val="0"/>
          <w:numId w:val="23"/>
        </w:numPr>
        <w:spacing w:line="360" w:lineRule="auto"/>
        <w:ind w:firstLineChars="0"/>
        <w:rPr>
          <w:rFonts w:eastAsiaTheme="minorEastAsia"/>
          <w:sz w:val="24"/>
          <w:lang w:eastAsia="zh-CN"/>
        </w:rPr>
      </w:pPr>
      <w:r w:rsidRPr="00E20347">
        <w:rPr>
          <w:rFonts w:eastAsiaTheme="minorEastAsia"/>
          <w:sz w:val="24"/>
          <w:lang w:eastAsia="zh-CN"/>
        </w:rPr>
        <w:t>使用移位指令求</w:t>
      </w:r>
      <w:r w:rsidR="001C3CCF" w:rsidRPr="00E20347">
        <w:rPr>
          <w:rFonts w:eastAsiaTheme="minorEastAsia" w:hint="eastAsia"/>
          <w:sz w:val="24"/>
          <w:lang w:eastAsia="zh-CN"/>
        </w:rPr>
        <w:t>3</w:t>
      </w:r>
      <w:r w:rsidRPr="00E20347">
        <w:rPr>
          <w:rFonts w:eastAsiaTheme="minorEastAsia"/>
          <w:sz w:val="24"/>
          <w:lang w:eastAsia="zh-CN"/>
        </w:rPr>
        <w:t>*</w:t>
      </w:r>
      <w:r w:rsidR="001C3CCF" w:rsidRPr="00E20347">
        <w:rPr>
          <w:rFonts w:eastAsiaTheme="minorEastAsia" w:hint="eastAsia"/>
          <w:sz w:val="24"/>
          <w:lang w:eastAsia="zh-CN"/>
        </w:rPr>
        <w:t>4</w:t>
      </w:r>
      <w:r w:rsidRPr="00E20347">
        <w:rPr>
          <w:rFonts w:eastAsiaTheme="minorEastAsia"/>
          <w:sz w:val="24"/>
          <w:lang w:eastAsia="zh-CN"/>
        </w:rPr>
        <w:t>，数据放在</w:t>
      </w:r>
      <w:r w:rsidRPr="00E20347">
        <w:rPr>
          <w:rFonts w:eastAsiaTheme="minorEastAsia"/>
          <w:sz w:val="24"/>
          <w:lang w:eastAsia="zh-CN"/>
        </w:rPr>
        <w:t>AX</w:t>
      </w:r>
      <w:r w:rsidRPr="00E20347">
        <w:rPr>
          <w:rFonts w:eastAsiaTheme="minorEastAsia"/>
          <w:sz w:val="24"/>
          <w:lang w:eastAsia="zh-CN"/>
        </w:rPr>
        <w:t>中</w:t>
      </w:r>
      <w:r w:rsidR="00B07B62">
        <w:rPr>
          <w:rFonts w:eastAsiaTheme="minorEastAsia" w:hint="eastAsia"/>
          <w:sz w:val="24"/>
          <w:lang w:eastAsia="zh-CN"/>
        </w:rPr>
        <w:t>（</w:t>
      </w:r>
      <w:r w:rsidR="00B07B62">
        <w:rPr>
          <w:rFonts w:eastAsiaTheme="minorEastAsia" w:hint="eastAsia"/>
          <w:sz w:val="24"/>
          <w:lang w:eastAsia="zh-CN"/>
        </w:rPr>
        <w:t>8</w:t>
      </w:r>
      <w:r w:rsidR="00B07B62">
        <w:rPr>
          <w:rFonts w:eastAsiaTheme="minorEastAsia" w:hint="eastAsia"/>
          <w:sz w:val="24"/>
          <w:lang w:eastAsia="zh-CN"/>
        </w:rPr>
        <w:t>分）</w:t>
      </w:r>
      <w:r w:rsidR="001C3CCF" w:rsidRPr="00E20347">
        <w:rPr>
          <w:rFonts w:eastAsiaTheme="minorEastAsia" w:hint="eastAsia"/>
          <w:sz w:val="24"/>
          <w:lang w:eastAsia="zh-CN"/>
        </w:rPr>
        <w:t>。</w:t>
      </w:r>
    </w:p>
    <w:p w14:paraId="4A222A60" w14:textId="7589138E" w:rsidR="00FD4476" w:rsidRPr="00FD4476" w:rsidRDefault="00FD4476" w:rsidP="00182CDF">
      <w:pPr>
        <w:pStyle w:val="ListParagraph"/>
        <w:numPr>
          <w:ilvl w:val="0"/>
          <w:numId w:val="23"/>
        </w:numPr>
        <w:spacing w:line="360" w:lineRule="auto"/>
        <w:ind w:firstLineChars="0"/>
        <w:rPr>
          <w:rFonts w:eastAsiaTheme="minorEastAsia"/>
          <w:sz w:val="24"/>
          <w:lang w:eastAsia="zh-CN"/>
        </w:rPr>
      </w:pPr>
      <w:r>
        <w:rPr>
          <w:rFonts w:eastAsiaTheme="minorEastAsia" w:hint="eastAsia"/>
          <w:sz w:val="24"/>
          <w:lang w:eastAsia="zh-CN"/>
        </w:rPr>
        <w:t>用汇编语言编写冒泡排序算法</w:t>
      </w:r>
      <w:r w:rsidR="00B07B62">
        <w:rPr>
          <w:rFonts w:eastAsiaTheme="minorEastAsia" w:hint="eastAsia"/>
          <w:sz w:val="24"/>
          <w:lang w:eastAsia="zh-CN"/>
        </w:rPr>
        <w:t>（</w:t>
      </w:r>
      <w:r w:rsidR="00B07B62">
        <w:rPr>
          <w:rFonts w:eastAsiaTheme="minorEastAsia" w:hint="eastAsia"/>
          <w:sz w:val="24"/>
          <w:lang w:eastAsia="zh-CN"/>
        </w:rPr>
        <w:t>16</w:t>
      </w:r>
      <w:r w:rsidR="00B07B62">
        <w:rPr>
          <w:rFonts w:eastAsiaTheme="minorEastAsia" w:hint="eastAsia"/>
          <w:sz w:val="24"/>
          <w:lang w:eastAsia="zh-CN"/>
        </w:rPr>
        <w:t>分）</w:t>
      </w:r>
      <w:r>
        <w:rPr>
          <w:rFonts w:eastAsiaTheme="minorEastAsia" w:hint="eastAsia"/>
          <w:sz w:val="24"/>
          <w:lang w:eastAsia="zh-CN"/>
        </w:rPr>
        <w:t>。</w:t>
      </w:r>
    </w:p>
    <w:sectPr w:rsidR="00FD4476" w:rsidRPr="00FD4476" w:rsidSect="001B2E1F">
      <w:footerReference w:type="default" r:id="rId9"/>
      <w:pgSz w:w="11906" w:h="16838"/>
      <w:pgMar w:top="1247" w:right="1134" w:bottom="1247" w:left="1134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45433B" w14:textId="77777777" w:rsidR="001A5A8F" w:rsidRDefault="001A5A8F" w:rsidP="005B5BE0">
      <w:r>
        <w:separator/>
      </w:r>
    </w:p>
  </w:endnote>
  <w:endnote w:type="continuationSeparator" w:id="0">
    <w:p w14:paraId="53C0A3F6" w14:textId="77777777" w:rsidR="001A5A8F" w:rsidRDefault="001A5A8F" w:rsidP="005B5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TXingkai">
    <w:altName w:val="华文行楷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KaiTi_GB2312">
    <w:altName w:val="Microsoft YaHei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931583808"/>
      <w:docPartObj>
        <w:docPartGallery w:val="Page Numbers (Bottom of Page)"/>
        <w:docPartUnique/>
      </w:docPartObj>
    </w:sdtPr>
    <w:sdtEndPr/>
    <w:sdtContent>
      <w:p w14:paraId="1BE03707" w14:textId="77777777" w:rsidR="00084F2D" w:rsidRDefault="0000502D">
        <w:pPr>
          <w:pStyle w:val="Footer"/>
          <w:jc w:val="center"/>
        </w:pPr>
        <w:r>
          <w:fldChar w:fldCharType="begin"/>
        </w:r>
        <w:r w:rsidR="004056B9">
          <w:instrText xml:space="preserve"> PAGE   \* MERGEFORMAT </w:instrText>
        </w:r>
        <w:r>
          <w:fldChar w:fldCharType="separate"/>
        </w:r>
        <w:r w:rsidR="00502ECD" w:rsidRPr="00502ECD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  <w:p w14:paraId="03ABC656" w14:textId="77777777" w:rsidR="00084F2D" w:rsidRDefault="00084F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BDFCAD" w14:textId="77777777" w:rsidR="001A5A8F" w:rsidRDefault="001A5A8F" w:rsidP="005B5BE0">
      <w:r>
        <w:separator/>
      </w:r>
    </w:p>
  </w:footnote>
  <w:footnote w:type="continuationSeparator" w:id="0">
    <w:p w14:paraId="3110F67E" w14:textId="77777777" w:rsidR="001A5A8F" w:rsidRDefault="001A5A8F" w:rsidP="005B5B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name w:val="WW8Num5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[%2]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lef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0000002"/>
    <w:multiLevelType w:val="multilevel"/>
    <w:tmpl w:val="0000000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00"/>
      <w:numFmt w:val="lowerRoman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5"/>
    <w:multiLevelType w:val="multilevel"/>
    <w:tmpl w:val="4DE25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FF00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[%2]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lef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B574388"/>
    <w:multiLevelType w:val="multilevel"/>
    <w:tmpl w:val="00000007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[%2]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lef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0E017D40"/>
    <w:multiLevelType w:val="hybridMultilevel"/>
    <w:tmpl w:val="85987BF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0E0930E1"/>
    <w:multiLevelType w:val="hybridMultilevel"/>
    <w:tmpl w:val="3974826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5F7693B4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64322CDA">
      <w:start w:val="2"/>
      <w:numFmt w:val="japaneseCounting"/>
      <w:lvlText w:val="%3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1D395012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[%2]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lef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2299743B"/>
    <w:multiLevelType w:val="hybridMultilevel"/>
    <w:tmpl w:val="D67C0AF4"/>
    <w:lvl w:ilvl="0" w:tplc="8828E452">
      <w:start w:val="1"/>
      <w:numFmt w:val="japaneseCounting"/>
      <w:lvlText w:val="%1、"/>
      <w:lvlJc w:val="left"/>
      <w:pPr>
        <w:ind w:left="585" w:hanging="5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E552FA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[%2]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lef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E4B3EBD"/>
    <w:multiLevelType w:val="hybridMultilevel"/>
    <w:tmpl w:val="697C25F2"/>
    <w:lvl w:ilvl="0" w:tplc="C0202AC0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345D16B1"/>
    <w:multiLevelType w:val="hybridMultilevel"/>
    <w:tmpl w:val="EC18F28E"/>
    <w:lvl w:ilvl="0" w:tplc="29EA4282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3E934440"/>
    <w:multiLevelType w:val="hybridMultilevel"/>
    <w:tmpl w:val="632E5800"/>
    <w:lvl w:ilvl="0" w:tplc="F05A372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444E372F"/>
    <w:multiLevelType w:val="hybridMultilevel"/>
    <w:tmpl w:val="7414C2D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4A6F44F9"/>
    <w:multiLevelType w:val="hybridMultilevel"/>
    <w:tmpl w:val="AE2E979C"/>
    <w:lvl w:ilvl="0" w:tplc="80129D36">
      <w:start w:val="1"/>
      <w:numFmt w:val="decimal"/>
      <w:lvlText w:val="%1、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51FF705F"/>
    <w:multiLevelType w:val="hybridMultilevel"/>
    <w:tmpl w:val="298AE52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54C84293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[%2]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lef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68DA3F49"/>
    <w:multiLevelType w:val="multilevel"/>
    <w:tmpl w:val="00000007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[%2]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lef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lef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6DEF3EB5"/>
    <w:multiLevelType w:val="hybridMultilevel"/>
    <w:tmpl w:val="B2A03668"/>
    <w:lvl w:ilvl="0" w:tplc="DD5244E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7A514EEF"/>
    <w:multiLevelType w:val="hybridMultilevel"/>
    <w:tmpl w:val="F4F2A14C"/>
    <w:lvl w:ilvl="0" w:tplc="A8C64038">
      <w:start w:val="1"/>
      <w:numFmt w:val="upperLetter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23" w15:restartNumberingAfterBreak="0">
    <w:nsid w:val="7FAC50F3"/>
    <w:multiLevelType w:val="hybridMultilevel"/>
    <w:tmpl w:val="E8BAA564"/>
    <w:lvl w:ilvl="0" w:tplc="E71A5512">
      <w:start w:val="1"/>
      <w:numFmt w:val="upperLetter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14"/>
  </w:num>
  <w:num w:numId="9">
    <w:abstractNumId w:val="7"/>
  </w:num>
  <w:num w:numId="10">
    <w:abstractNumId w:val="20"/>
  </w:num>
  <w:num w:numId="11">
    <w:abstractNumId w:val="13"/>
  </w:num>
  <w:num w:numId="12">
    <w:abstractNumId w:val="9"/>
  </w:num>
  <w:num w:numId="13">
    <w:abstractNumId w:val="18"/>
  </w:num>
  <w:num w:numId="14">
    <w:abstractNumId w:val="16"/>
  </w:num>
  <w:num w:numId="15">
    <w:abstractNumId w:val="11"/>
  </w:num>
  <w:num w:numId="16">
    <w:abstractNumId w:val="15"/>
  </w:num>
  <w:num w:numId="17">
    <w:abstractNumId w:val="12"/>
  </w:num>
  <w:num w:numId="18">
    <w:abstractNumId w:val="17"/>
  </w:num>
  <w:num w:numId="19">
    <w:abstractNumId w:val="22"/>
  </w:num>
  <w:num w:numId="20">
    <w:abstractNumId w:val="21"/>
  </w:num>
  <w:num w:numId="21">
    <w:abstractNumId w:val="23"/>
  </w:num>
  <w:num w:numId="22">
    <w:abstractNumId w:val="8"/>
  </w:num>
  <w:num w:numId="23">
    <w:abstractNumId w:val="10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3259"/>
    <w:rsid w:val="000010CE"/>
    <w:rsid w:val="0000502D"/>
    <w:rsid w:val="000056C0"/>
    <w:rsid w:val="0001256D"/>
    <w:rsid w:val="00012812"/>
    <w:rsid w:val="00014D20"/>
    <w:rsid w:val="000366B9"/>
    <w:rsid w:val="0006599B"/>
    <w:rsid w:val="00066B8E"/>
    <w:rsid w:val="00074920"/>
    <w:rsid w:val="00075F71"/>
    <w:rsid w:val="000777D6"/>
    <w:rsid w:val="00084F2D"/>
    <w:rsid w:val="00091DAF"/>
    <w:rsid w:val="000B2E1D"/>
    <w:rsid w:val="000B6202"/>
    <w:rsid w:val="000C15C2"/>
    <w:rsid w:val="000D6748"/>
    <w:rsid w:val="000E691F"/>
    <w:rsid w:val="00112CC9"/>
    <w:rsid w:val="00116AA8"/>
    <w:rsid w:val="00143045"/>
    <w:rsid w:val="0014745A"/>
    <w:rsid w:val="0015126C"/>
    <w:rsid w:val="00172359"/>
    <w:rsid w:val="00182CDF"/>
    <w:rsid w:val="0019234D"/>
    <w:rsid w:val="001A5A8F"/>
    <w:rsid w:val="001B2E1F"/>
    <w:rsid w:val="001B6FCA"/>
    <w:rsid w:val="001C3CCF"/>
    <w:rsid w:val="001D64C6"/>
    <w:rsid w:val="001E0B26"/>
    <w:rsid w:val="001F18BA"/>
    <w:rsid w:val="001F2E17"/>
    <w:rsid w:val="00207252"/>
    <w:rsid w:val="002121D7"/>
    <w:rsid w:val="00213CD1"/>
    <w:rsid w:val="00227E17"/>
    <w:rsid w:val="00233925"/>
    <w:rsid w:val="00251C3F"/>
    <w:rsid w:val="002574E4"/>
    <w:rsid w:val="00257F28"/>
    <w:rsid w:val="00272D22"/>
    <w:rsid w:val="002831F1"/>
    <w:rsid w:val="002836DB"/>
    <w:rsid w:val="002960D8"/>
    <w:rsid w:val="002A5536"/>
    <w:rsid w:val="002B413B"/>
    <w:rsid w:val="002C7787"/>
    <w:rsid w:val="002E10E7"/>
    <w:rsid w:val="002F3D1D"/>
    <w:rsid w:val="002F4EBC"/>
    <w:rsid w:val="002F7381"/>
    <w:rsid w:val="00300918"/>
    <w:rsid w:val="00300C14"/>
    <w:rsid w:val="00307C8B"/>
    <w:rsid w:val="00314C5E"/>
    <w:rsid w:val="00315E12"/>
    <w:rsid w:val="00320FA3"/>
    <w:rsid w:val="00326D80"/>
    <w:rsid w:val="0033108A"/>
    <w:rsid w:val="003374C2"/>
    <w:rsid w:val="00342832"/>
    <w:rsid w:val="003447D1"/>
    <w:rsid w:val="00356EB2"/>
    <w:rsid w:val="00361311"/>
    <w:rsid w:val="00362417"/>
    <w:rsid w:val="00381806"/>
    <w:rsid w:val="003C256B"/>
    <w:rsid w:val="003C50ED"/>
    <w:rsid w:val="003D40A1"/>
    <w:rsid w:val="003D6460"/>
    <w:rsid w:val="003F359E"/>
    <w:rsid w:val="003F655B"/>
    <w:rsid w:val="004056B9"/>
    <w:rsid w:val="0042238F"/>
    <w:rsid w:val="00427E5A"/>
    <w:rsid w:val="00431297"/>
    <w:rsid w:val="00431440"/>
    <w:rsid w:val="004452AC"/>
    <w:rsid w:val="00445CD6"/>
    <w:rsid w:val="004713F8"/>
    <w:rsid w:val="00474E95"/>
    <w:rsid w:val="004913B4"/>
    <w:rsid w:val="004A16DC"/>
    <w:rsid w:val="004A2F13"/>
    <w:rsid w:val="004C3259"/>
    <w:rsid w:val="004D5FFE"/>
    <w:rsid w:val="004E2E3D"/>
    <w:rsid w:val="004E5C46"/>
    <w:rsid w:val="004E67B2"/>
    <w:rsid w:val="00500B8C"/>
    <w:rsid w:val="00502ECD"/>
    <w:rsid w:val="00575EAF"/>
    <w:rsid w:val="005B5A7C"/>
    <w:rsid w:val="005B5BE0"/>
    <w:rsid w:val="005D2AB2"/>
    <w:rsid w:val="005D63D4"/>
    <w:rsid w:val="005E37B5"/>
    <w:rsid w:val="005E797B"/>
    <w:rsid w:val="00605241"/>
    <w:rsid w:val="006073D3"/>
    <w:rsid w:val="0061359E"/>
    <w:rsid w:val="00645493"/>
    <w:rsid w:val="00645D3E"/>
    <w:rsid w:val="00661F0C"/>
    <w:rsid w:val="006634FE"/>
    <w:rsid w:val="00683008"/>
    <w:rsid w:val="00697067"/>
    <w:rsid w:val="006A0D1A"/>
    <w:rsid w:val="006A5602"/>
    <w:rsid w:val="006A7BCE"/>
    <w:rsid w:val="006B678E"/>
    <w:rsid w:val="006D14A1"/>
    <w:rsid w:val="006D42C9"/>
    <w:rsid w:val="006E17CF"/>
    <w:rsid w:val="006E46CC"/>
    <w:rsid w:val="006E6A06"/>
    <w:rsid w:val="00704E97"/>
    <w:rsid w:val="00712E15"/>
    <w:rsid w:val="00713CE5"/>
    <w:rsid w:val="00714F36"/>
    <w:rsid w:val="00715A2F"/>
    <w:rsid w:val="00736BDE"/>
    <w:rsid w:val="00737C8C"/>
    <w:rsid w:val="007402AC"/>
    <w:rsid w:val="00741152"/>
    <w:rsid w:val="0074119B"/>
    <w:rsid w:val="00742FFE"/>
    <w:rsid w:val="00744CD1"/>
    <w:rsid w:val="00750E3B"/>
    <w:rsid w:val="00751B34"/>
    <w:rsid w:val="007654F3"/>
    <w:rsid w:val="0078016A"/>
    <w:rsid w:val="007835B0"/>
    <w:rsid w:val="00785F6D"/>
    <w:rsid w:val="007A11CE"/>
    <w:rsid w:val="007A4A29"/>
    <w:rsid w:val="007C1EBB"/>
    <w:rsid w:val="007C24FE"/>
    <w:rsid w:val="007C3D05"/>
    <w:rsid w:val="007D06DD"/>
    <w:rsid w:val="007D4B81"/>
    <w:rsid w:val="007E74A9"/>
    <w:rsid w:val="007E7728"/>
    <w:rsid w:val="007F6EFB"/>
    <w:rsid w:val="00810EC4"/>
    <w:rsid w:val="00834208"/>
    <w:rsid w:val="0084331D"/>
    <w:rsid w:val="00852B88"/>
    <w:rsid w:val="00864277"/>
    <w:rsid w:val="00866467"/>
    <w:rsid w:val="00867A37"/>
    <w:rsid w:val="00876268"/>
    <w:rsid w:val="00876875"/>
    <w:rsid w:val="00876B4E"/>
    <w:rsid w:val="0088178C"/>
    <w:rsid w:val="00883BB2"/>
    <w:rsid w:val="0089005D"/>
    <w:rsid w:val="00890A97"/>
    <w:rsid w:val="008933E9"/>
    <w:rsid w:val="00897D5A"/>
    <w:rsid w:val="008C41BA"/>
    <w:rsid w:val="00911A9D"/>
    <w:rsid w:val="00913939"/>
    <w:rsid w:val="009537E5"/>
    <w:rsid w:val="00960322"/>
    <w:rsid w:val="0097489E"/>
    <w:rsid w:val="009A128C"/>
    <w:rsid w:val="009B506E"/>
    <w:rsid w:val="009B7328"/>
    <w:rsid w:val="009B754F"/>
    <w:rsid w:val="009B7CB9"/>
    <w:rsid w:val="009C0295"/>
    <w:rsid w:val="009C08F0"/>
    <w:rsid w:val="009C3EA1"/>
    <w:rsid w:val="009C7CB5"/>
    <w:rsid w:val="009D6A36"/>
    <w:rsid w:val="009D7A4D"/>
    <w:rsid w:val="009D7CF4"/>
    <w:rsid w:val="009F6B2E"/>
    <w:rsid w:val="00A22EDC"/>
    <w:rsid w:val="00A44AE1"/>
    <w:rsid w:val="00A5211C"/>
    <w:rsid w:val="00A60C80"/>
    <w:rsid w:val="00A61F56"/>
    <w:rsid w:val="00AB0238"/>
    <w:rsid w:val="00AD0282"/>
    <w:rsid w:val="00AD481E"/>
    <w:rsid w:val="00AD7F2C"/>
    <w:rsid w:val="00AE64F2"/>
    <w:rsid w:val="00B067D7"/>
    <w:rsid w:val="00B07B62"/>
    <w:rsid w:val="00B07DF0"/>
    <w:rsid w:val="00B130B5"/>
    <w:rsid w:val="00B34FDA"/>
    <w:rsid w:val="00B45CE8"/>
    <w:rsid w:val="00B75172"/>
    <w:rsid w:val="00B77D0A"/>
    <w:rsid w:val="00B77DEF"/>
    <w:rsid w:val="00BA6926"/>
    <w:rsid w:val="00BB22AE"/>
    <w:rsid w:val="00BB519E"/>
    <w:rsid w:val="00BC3004"/>
    <w:rsid w:val="00BD0085"/>
    <w:rsid w:val="00BE6CB4"/>
    <w:rsid w:val="00BF549B"/>
    <w:rsid w:val="00C01D5E"/>
    <w:rsid w:val="00C12C81"/>
    <w:rsid w:val="00C20726"/>
    <w:rsid w:val="00C35E96"/>
    <w:rsid w:val="00C4268C"/>
    <w:rsid w:val="00C535B1"/>
    <w:rsid w:val="00C56FEF"/>
    <w:rsid w:val="00C608DE"/>
    <w:rsid w:val="00C60BA1"/>
    <w:rsid w:val="00C70D58"/>
    <w:rsid w:val="00C75974"/>
    <w:rsid w:val="00C8008D"/>
    <w:rsid w:val="00C82186"/>
    <w:rsid w:val="00CA16C3"/>
    <w:rsid w:val="00CA6030"/>
    <w:rsid w:val="00CB7ACD"/>
    <w:rsid w:val="00CD029C"/>
    <w:rsid w:val="00CD0E9F"/>
    <w:rsid w:val="00CF3BED"/>
    <w:rsid w:val="00D1338E"/>
    <w:rsid w:val="00D1772D"/>
    <w:rsid w:val="00D4489E"/>
    <w:rsid w:val="00D528F1"/>
    <w:rsid w:val="00D66F5F"/>
    <w:rsid w:val="00D76411"/>
    <w:rsid w:val="00D833CE"/>
    <w:rsid w:val="00D85825"/>
    <w:rsid w:val="00D91FC4"/>
    <w:rsid w:val="00D95979"/>
    <w:rsid w:val="00DB3AE7"/>
    <w:rsid w:val="00DC53D8"/>
    <w:rsid w:val="00DD0868"/>
    <w:rsid w:val="00DE07A6"/>
    <w:rsid w:val="00DE526D"/>
    <w:rsid w:val="00DE54B6"/>
    <w:rsid w:val="00DE6948"/>
    <w:rsid w:val="00E00199"/>
    <w:rsid w:val="00E06DD8"/>
    <w:rsid w:val="00E20347"/>
    <w:rsid w:val="00E20F0E"/>
    <w:rsid w:val="00E23362"/>
    <w:rsid w:val="00E37F05"/>
    <w:rsid w:val="00E4517E"/>
    <w:rsid w:val="00E65483"/>
    <w:rsid w:val="00E76B87"/>
    <w:rsid w:val="00E812B0"/>
    <w:rsid w:val="00E82670"/>
    <w:rsid w:val="00E865F8"/>
    <w:rsid w:val="00E96F6B"/>
    <w:rsid w:val="00EA4522"/>
    <w:rsid w:val="00ED0127"/>
    <w:rsid w:val="00EE14D6"/>
    <w:rsid w:val="00F000BB"/>
    <w:rsid w:val="00F10C6D"/>
    <w:rsid w:val="00F22027"/>
    <w:rsid w:val="00F27F66"/>
    <w:rsid w:val="00F35868"/>
    <w:rsid w:val="00F36534"/>
    <w:rsid w:val="00F45EF8"/>
    <w:rsid w:val="00F75838"/>
    <w:rsid w:val="00F96E63"/>
    <w:rsid w:val="00FC167C"/>
    <w:rsid w:val="00FC6391"/>
    <w:rsid w:val="00FC6898"/>
    <w:rsid w:val="00FC7183"/>
    <w:rsid w:val="00FD4476"/>
    <w:rsid w:val="00FE13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17D66D1E"/>
  <w15:docId w15:val="{EFE6F388-7E49-4EE7-B6FD-765596B9C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2E1F"/>
    <w:pPr>
      <w:widowControl w:val="0"/>
      <w:suppressAutoHyphens/>
      <w:jc w:val="both"/>
    </w:pPr>
    <w:rPr>
      <w:kern w:val="1"/>
      <w:sz w:val="21"/>
      <w:szCs w:val="24"/>
      <w:lang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1B2E1F"/>
  </w:style>
  <w:style w:type="character" w:customStyle="1" w:styleId="NumberingSymbols">
    <w:name w:val="Numbering Symbols"/>
    <w:rsid w:val="001B2E1F"/>
  </w:style>
  <w:style w:type="paragraph" w:customStyle="1" w:styleId="Heading">
    <w:name w:val="Heading"/>
    <w:basedOn w:val="Normal"/>
    <w:next w:val="BodyText"/>
    <w:rsid w:val="001B2E1F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BodyText">
    <w:name w:val="Body Text"/>
    <w:basedOn w:val="Normal"/>
    <w:rsid w:val="001B2E1F"/>
    <w:pPr>
      <w:spacing w:after="120"/>
    </w:pPr>
  </w:style>
  <w:style w:type="paragraph" w:styleId="List">
    <w:name w:val="List"/>
    <w:basedOn w:val="BodyText"/>
    <w:rsid w:val="001B2E1F"/>
    <w:rPr>
      <w:rFonts w:cs="Tahoma"/>
    </w:rPr>
  </w:style>
  <w:style w:type="paragraph" w:customStyle="1" w:styleId="1">
    <w:name w:val="题注1"/>
    <w:basedOn w:val="Normal"/>
    <w:rsid w:val="001B2E1F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Index">
    <w:name w:val="Index"/>
    <w:basedOn w:val="Normal"/>
    <w:rsid w:val="001B2E1F"/>
    <w:pPr>
      <w:suppressLineNumbers/>
    </w:pPr>
    <w:rPr>
      <w:rFonts w:cs="Tahoma"/>
    </w:rPr>
  </w:style>
  <w:style w:type="paragraph" w:styleId="Footer">
    <w:name w:val="footer"/>
    <w:basedOn w:val="Normal"/>
    <w:link w:val="FooterChar"/>
    <w:uiPriority w:val="99"/>
    <w:rsid w:val="001B2E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NormalWeb">
    <w:name w:val="Normal (Web)"/>
    <w:basedOn w:val="Normal"/>
    <w:rsid w:val="001B2E1F"/>
    <w:rPr>
      <w:sz w:val="24"/>
    </w:rPr>
  </w:style>
  <w:style w:type="paragraph" w:customStyle="1" w:styleId="Framecontents">
    <w:name w:val="Frame contents"/>
    <w:basedOn w:val="BodyText"/>
    <w:rsid w:val="001B2E1F"/>
  </w:style>
  <w:style w:type="table" w:styleId="TableGrid">
    <w:name w:val="Table Grid"/>
    <w:basedOn w:val="TableNormal"/>
    <w:rsid w:val="009B754F"/>
    <w:pPr>
      <w:widowControl w:val="0"/>
      <w:suppressAutoHyphens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正文1"/>
    <w:basedOn w:val="Normal"/>
    <w:rsid w:val="005E797B"/>
    <w:pPr>
      <w:tabs>
        <w:tab w:val="left" w:pos="425"/>
      </w:tabs>
      <w:suppressAutoHyphens w:val="0"/>
      <w:overflowPunct w:val="0"/>
      <w:adjustRightInd w:val="0"/>
      <w:textAlignment w:val="baseline"/>
    </w:pPr>
    <w:rPr>
      <w:rFonts w:ascii="Courier New"/>
      <w:kern w:val="0"/>
      <w:sz w:val="20"/>
      <w:szCs w:val="20"/>
      <w:lang w:eastAsia="zh-CN"/>
    </w:rPr>
  </w:style>
  <w:style w:type="character" w:customStyle="1" w:styleId="Input">
    <w:name w:val="Input"/>
    <w:basedOn w:val="DefaultParagraphFont"/>
    <w:rsid w:val="005E797B"/>
    <w:rPr>
      <w:rFonts w:ascii="Courier New" w:hAnsi="Courier New" w:cs="Times New Roman"/>
      <w:b/>
      <w:color w:val="008000"/>
      <w:sz w:val="20"/>
    </w:rPr>
  </w:style>
  <w:style w:type="paragraph" w:styleId="Header">
    <w:name w:val="header"/>
    <w:basedOn w:val="Normal"/>
    <w:link w:val="HeaderChar"/>
    <w:rsid w:val="005B5B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B5BE0"/>
    <w:rPr>
      <w:kern w:val="1"/>
      <w:sz w:val="18"/>
      <w:szCs w:val="18"/>
      <w:lang w:eastAsia="ar-SA"/>
    </w:rPr>
  </w:style>
  <w:style w:type="paragraph" w:styleId="BalloonText">
    <w:name w:val="Balloon Text"/>
    <w:basedOn w:val="Normal"/>
    <w:link w:val="BalloonTextChar"/>
    <w:rsid w:val="00315E12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15E12"/>
    <w:rPr>
      <w:kern w:val="1"/>
      <w:sz w:val="18"/>
      <w:szCs w:val="18"/>
      <w:lang w:eastAsia="ar-SA"/>
    </w:rPr>
  </w:style>
  <w:style w:type="paragraph" w:styleId="ListParagraph">
    <w:name w:val="List Paragraph"/>
    <w:basedOn w:val="Normal"/>
    <w:uiPriority w:val="34"/>
    <w:qFormat/>
    <w:rsid w:val="00315E12"/>
    <w:pPr>
      <w:ind w:firstLineChars="200" w:firstLine="420"/>
    </w:pPr>
  </w:style>
  <w:style w:type="character" w:customStyle="1" w:styleId="FooterChar">
    <w:name w:val="Footer Char"/>
    <w:basedOn w:val="DefaultParagraphFont"/>
    <w:link w:val="Footer"/>
    <w:uiPriority w:val="99"/>
    <w:rsid w:val="00084F2D"/>
    <w:rPr>
      <w:kern w:val="1"/>
      <w:sz w:val="18"/>
      <w:szCs w:val="1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17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2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16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00880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39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47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9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8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67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3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65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1450</TotalTime>
  <Pages>4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CSD</Company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chzhuang</dc:creator>
  <cp:lastModifiedBy>Jisso Kim</cp:lastModifiedBy>
  <cp:revision>122</cp:revision>
  <cp:lastPrinted>2020-06-14T02:05:00Z</cp:lastPrinted>
  <dcterms:created xsi:type="dcterms:W3CDTF">2013-05-15T08:15:00Z</dcterms:created>
  <dcterms:modified xsi:type="dcterms:W3CDTF">2021-06-24T13:51:00Z</dcterms:modified>
</cp:coreProperties>
</file>